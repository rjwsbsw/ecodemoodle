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6ABE68E" w14:textId="77777777" w:rsidR="00600C82" w:rsidRDefault="00E275F9" w:rsidP="009C0874">
      <w:pPr>
        <w:pStyle w:val="Abbildungsverzeichnis1"/>
      </w:pPr>
      <w:r>
        <w:rPr>
          <w:noProof/>
          <w:lang w:val="de-CH" w:eastAsia="de-CH" w:bidi="he-IL"/>
        </w:rPr>
        <mc:AlternateContent>
          <mc:Choice Requires="wps">
            <w:drawing>
              <wp:anchor distT="5039995" distB="2160270" distL="0" distR="0" simplePos="0" relativeHeight="251658240" behindDoc="0" locked="0" layoutInCell="1" allowOverlap="1" wp14:anchorId="4A57A073" wp14:editId="1EB3420F">
                <wp:simplePos x="0" y="0"/>
                <wp:positionH relativeFrom="page">
                  <wp:posOffset>9525</wp:posOffset>
                </wp:positionH>
                <wp:positionV relativeFrom="page">
                  <wp:posOffset>5049520</wp:posOffset>
                </wp:positionV>
                <wp:extent cx="5039360" cy="1816735"/>
                <wp:effectExtent l="0" t="1270" r="0" b="1270"/>
                <wp:wrapSquare wrapText="bothSides"/>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1816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alias w:val="Titel"/>
                              <w:tag w:val=""/>
                              <w:id w:val="2042007106"/>
                              <w:placeholder>
                                <w:docPart w:val="1FEC5151DA914A4E97443A3444060459"/>
                              </w:placeholder>
                              <w:dataBinding w:prefixMappings="xmlns:ns0='http://purl.org/dc/elements/1.1/' xmlns:ns1='http://schemas.openxmlformats.org/package/2006/metadata/core-properties' " w:xpath="/ns1:coreProperties[1]/ns0:title[1]" w:storeItemID="{6C3C8BC8-F283-45AE-878A-BAB7291924A1}"/>
                              <w:text/>
                            </w:sdtPr>
                            <w:sdtEndPr/>
                            <w:sdtContent>
                              <w:p w14:paraId="2D1E9CAA" w14:textId="70B88D93" w:rsidR="00600C82" w:rsidRDefault="00CB34DB" w:rsidP="00817456">
                                <w:pPr>
                                  <w:pStyle w:val="AATitel"/>
                                  <w:ind w:left="709"/>
                                </w:pPr>
                                <w:r>
                                  <w:t>Moodle aufsetzen</w:t>
                                </w:r>
                              </w:p>
                            </w:sdtContent>
                          </w:sdt>
                          <w:p w14:paraId="0A6CE766" w14:textId="3F791CE6" w:rsidR="00600C82" w:rsidRDefault="0059063E" w:rsidP="005F21DB">
                            <w:pPr>
                              <w:pStyle w:val="AAUntertitel"/>
                              <w:ind w:left="709"/>
                            </w:pPr>
                            <w:sdt>
                              <w:sdtPr>
                                <w:alias w:val="Betreff"/>
                                <w:tag w:val=""/>
                                <w:id w:val="-1544665001"/>
                                <w:placeholder>
                                  <w:docPart w:val="510B29A7A5114A68AF79432FCA5BEF24"/>
                                </w:placeholder>
                                <w:dataBinding w:prefixMappings="xmlns:ns0='http://purl.org/dc/elements/1.1/' xmlns:ns1='http://schemas.openxmlformats.org/package/2006/metadata/core-properties' " w:xpath="/ns1:coreProperties[1]/ns0:subject[1]" w:storeItemID="{6C3C8BC8-F283-45AE-878A-BAB7291924A1}"/>
                                <w:text/>
                              </w:sdtPr>
                              <w:sdtEndPr/>
                              <w:sdtContent>
                                <w:r w:rsidR="00CB34DB">
                                  <w:t>Dokumentation - intern</w:t>
                                </w:r>
                              </w:sdtContent>
                            </w:sdt>
                          </w:p>
                          <w:p w14:paraId="0EF5EC08" w14:textId="5436760F" w:rsidR="00600C82" w:rsidRDefault="005B0AEE" w:rsidP="00163E99">
                            <w:pPr>
                              <w:pStyle w:val="AATitelText"/>
                              <w:ind w:left="709"/>
                              <w:jc w:val="left"/>
                            </w:pPr>
                            <w:r>
                              <w:t>Autor:</w:t>
                            </w:r>
                            <w:r>
                              <w:tab/>
                            </w:r>
                            <w:r>
                              <w:tab/>
                            </w:r>
                            <w:sdt>
                              <w:sdtPr>
                                <w:alias w:val="Autor"/>
                                <w:tag w:val=""/>
                                <w:id w:val="1766728307"/>
                                <w:placeholder>
                                  <w:docPart w:val="4811BA458BC843E0B519D6327A2F47B4"/>
                                </w:placeholder>
                                <w:dataBinding w:prefixMappings="xmlns:ns0='http://purl.org/dc/elements/1.1/' xmlns:ns1='http://schemas.openxmlformats.org/package/2006/metadata/core-properties' " w:xpath="/ns1:coreProperties[1]/ns0:creator[1]" w:storeItemID="{6C3C8BC8-F283-45AE-878A-BAB7291924A1}"/>
                                <w:text/>
                              </w:sdtPr>
                              <w:sdtEndPr/>
                              <w:sdtContent>
                                <w:r w:rsidR="00CB34DB">
                                  <w:t>Petra Montag</w:t>
                                </w:r>
                              </w:sdtContent>
                            </w:sdt>
                            <w:r>
                              <w:br/>
                              <w:t>Datum:</w:t>
                            </w:r>
                            <w:r>
                              <w:tab/>
                            </w:r>
                            <w:r>
                              <w:tab/>
                            </w:r>
                            <w:sdt>
                              <w:sdtPr>
                                <w:alias w:val="Veröffentlichungsdatum"/>
                                <w:tag w:val=""/>
                                <w:id w:val="539403337"/>
                                <w:placeholder>
                                  <w:docPart w:val="81231A67F4A34CEA8E8558B2844E22AD"/>
                                </w:placeholder>
                                <w:dataBinding w:prefixMappings="xmlns:ns0='http://schemas.microsoft.com/office/2006/coverPageProps' " w:xpath="/ns0:CoverPageProperties[1]/ns0:PublishDate[1]" w:storeItemID="{55AF091B-3C7A-41E3-B477-F2FDAA23CFDA}"/>
                                <w:date w:fullDate="2022-05-20T00:00:00Z">
                                  <w:dateFormat w:val="dd.MM.yyyy"/>
                                  <w:lid w:val="de-DE"/>
                                  <w:storeMappedDataAs w:val="dateTime"/>
                                  <w:calendar w:val="gregorian"/>
                                </w:date>
                              </w:sdtPr>
                              <w:sdtEndPr/>
                              <w:sdtContent>
                                <w:r w:rsidR="00CB34DB">
                                  <w:t>20.05.2022</w:t>
                                </w:r>
                              </w:sdtContent>
                            </w:sdt>
                            <w:r>
                              <w:br/>
                              <w:t>Version:</w:t>
                            </w:r>
                            <w:r>
                              <w:tab/>
                            </w:r>
                            <w:sdt>
                              <w:sdtPr>
                                <w:alias w:val="Status"/>
                                <w:tag w:val=""/>
                                <w:id w:val="-775634253"/>
                                <w:placeholder>
                                  <w:docPart w:val="3A4169F1789B46FA9C57C6314769DF4D"/>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34DB">
                                  <w:t>1.0</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57A073" id="_x0000_t202" coordsize="21600,21600" o:spt="202" path="m,l,21600r21600,l21600,xe">
                <v:stroke joinstyle="miter"/>
                <v:path gradientshapeok="t" o:connecttype="rect"/>
              </v:shapetype>
              <v:shape id="Text Box 4" o:spid="_x0000_s1026" type="#_x0000_t202" style="position:absolute;margin-left:.75pt;margin-top:397.6pt;width:396.8pt;height:143.05pt;z-index:251658240;visibility:visible;mso-wrap-style:square;mso-width-percent:0;mso-height-percent:0;mso-wrap-distance-left:0;mso-wrap-distance-top:396.85pt;mso-wrap-distance-right:0;mso-wrap-distance-bottom:170.1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" stroked="f">
                <v:textbox inset="0,0,0,0">
                  <w:txbxContent>
                    <w:sdt>
                      <w:sdtPr>
                        <w:alias w:val="Titel"/>
                        <w:tag w:val=""/>
                        <w:id w:val="2042007106"/>
                        <w:placeholder>
                          <w:docPart w:val="1FEC5151DA914A4E97443A3444060459"/>
                        </w:placeholder>
                        <w:dataBinding w:prefixMappings="xmlns:ns0='http://purl.org/dc/elements/1.1/' xmlns:ns1='http://schemas.openxmlformats.org/package/2006/metadata/core-properties' " w:xpath="/ns1:coreProperties[1]/ns0:title[1]" w:storeItemID="{6C3C8BC8-F283-45AE-878A-BAB7291924A1}"/>
                        <w:text/>
                      </w:sdtPr>
                      <w:sdtEndPr/>
                      <w:sdtContent>
                        <w:p w14:paraId="2D1E9CAA" w14:textId="70B88D93" w:rsidR="00600C82" w:rsidRDefault="00CB34DB" w:rsidP="00817456">
                          <w:pPr>
                            <w:pStyle w:val="AATitel"/>
                            <w:ind w:left="709"/>
                          </w:pPr>
                          <w:r>
                            <w:t>Moodle aufsetzen</w:t>
                          </w:r>
                        </w:p>
                      </w:sdtContent>
                    </w:sdt>
                    <w:p w14:paraId="0A6CE766" w14:textId="3F791CE6" w:rsidR="00600C82" w:rsidRDefault="0059063E" w:rsidP="005F21DB">
                      <w:pPr>
                        <w:pStyle w:val="AAUntertitel"/>
                        <w:ind w:left="709"/>
                      </w:pPr>
                      <w:sdt>
                        <w:sdtPr>
                          <w:alias w:val="Betreff"/>
                          <w:tag w:val=""/>
                          <w:id w:val="-1544665001"/>
                          <w:placeholder>
                            <w:docPart w:val="510B29A7A5114A68AF79432FCA5BEF24"/>
                          </w:placeholder>
                          <w:dataBinding w:prefixMappings="xmlns:ns0='http://purl.org/dc/elements/1.1/' xmlns:ns1='http://schemas.openxmlformats.org/package/2006/metadata/core-properties' " w:xpath="/ns1:coreProperties[1]/ns0:subject[1]" w:storeItemID="{6C3C8BC8-F283-45AE-878A-BAB7291924A1}"/>
                          <w:text/>
                        </w:sdtPr>
                        <w:sdtEndPr/>
                        <w:sdtContent>
                          <w:r w:rsidR="00CB34DB">
                            <w:t>Dokumentation - intern</w:t>
                          </w:r>
                        </w:sdtContent>
                      </w:sdt>
                    </w:p>
                    <w:p w14:paraId="0EF5EC08" w14:textId="5436760F" w:rsidR="00600C82" w:rsidRDefault="005B0AEE" w:rsidP="00163E99">
                      <w:pPr>
                        <w:pStyle w:val="AATitelText"/>
                        <w:ind w:left="709"/>
                        <w:jc w:val="left"/>
                      </w:pPr>
                      <w:r>
                        <w:t>Autor:</w:t>
                      </w:r>
                      <w:r>
                        <w:tab/>
                      </w:r>
                      <w:r>
                        <w:tab/>
                      </w:r>
                      <w:sdt>
                        <w:sdtPr>
                          <w:alias w:val="Autor"/>
                          <w:tag w:val=""/>
                          <w:id w:val="1766728307"/>
                          <w:placeholder>
                            <w:docPart w:val="4811BA458BC843E0B519D6327A2F47B4"/>
                          </w:placeholder>
                          <w:dataBinding w:prefixMappings="xmlns:ns0='http://purl.org/dc/elements/1.1/' xmlns:ns1='http://schemas.openxmlformats.org/package/2006/metadata/core-properties' " w:xpath="/ns1:coreProperties[1]/ns0:creator[1]" w:storeItemID="{6C3C8BC8-F283-45AE-878A-BAB7291924A1}"/>
                          <w:text/>
                        </w:sdtPr>
                        <w:sdtEndPr/>
                        <w:sdtContent>
                          <w:r w:rsidR="00CB34DB">
                            <w:t>Petra Montag</w:t>
                          </w:r>
                        </w:sdtContent>
                      </w:sdt>
                      <w:r>
                        <w:br/>
                        <w:t>Datum:</w:t>
                      </w:r>
                      <w:r>
                        <w:tab/>
                      </w:r>
                      <w:r>
                        <w:tab/>
                      </w:r>
                      <w:sdt>
                        <w:sdtPr>
                          <w:alias w:val="Veröffentlichungsdatum"/>
                          <w:tag w:val=""/>
                          <w:id w:val="539403337"/>
                          <w:placeholder>
                            <w:docPart w:val="81231A67F4A34CEA8E8558B2844E22AD"/>
                          </w:placeholder>
                          <w:dataBinding w:prefixMappings="xmlns:ns0='http://schemas.microsoft.com/office/2006/coverPageProps' " w:xpath="/ns0:CoverPageProperties[1]/ns0:PublishDate[1]" w:storeItemID="{55AF091B-3C7A-41E3-B477-F2FDAA23CFDA}"/>
                          <w:date w:fullDate="2022-05-20T00:00:00Z">
                            <w:dateFormat w:val="dd.MM.yyyy"/>
                            <w:lid w:val="de-DE"/>
                            <w:storeMappedDataAs w:val="dateTime"/>
                            <w:calendar w:val="gregorian"/>
                          </w:date>
                        </w:sdtPr>
                        <w:sdtEndPr/>
                        <w:sdtContent>
                          <w:r w:rsidR="00CB34DB">
                            <w:t>20.05.2022</w:t>
                          </w:r>
                        </w:sdtContent>
                      </w:sdt>
                      <w:r>
                        <w:br/>
                        <w:t>Version:</w:t>
                      </w:r>
                      <w:r>
                        <w:tab/>
                      </w:r>
                      <w:sdt>
                        <w:sdtPr>
                          <w:alias w:val="Status"/>
                          <w:tag w:val=""/>
                          <w:id w:val="-775634253"/>
                          <w:placeholder>
                            <w:docPart w:val="3A4169F1789B46FA9C57C6314769DF4D"/>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34DB">
                            <w:t>1.0</w:t>
                          </w:r>
                        </w:sdtContent>
                      </w:sdt>
                    </w:p>
                  </w:txbxContent>
                </v:textbox>
                <w10:wrap type="square" anchorx="page" anchory="page"/>
              </v:shape>
            </w:pict>
          </mc:Fallback>
        </mc:AlternateContent>
      </w:r>
      <w:r w:rsidR="007B0EBC">
        <w:rPr>
          <w:noProof/>
          <w:lang w:val="de-CH" w:eastAsia="de-CH" w:bidi="he-IL"/>
        </w:rPr>
        <w:drawing>
          <wp:anchor distT="0" distB="0" distL="0" distR="0" simplePos="0" relativeHeight="251656192" behindDoc="0" locked="0" layoutInCell="1" allowOverlap="1" wp14:anchorId="5DF9EA9A" wp14:editId="57A9F5C7">
            <wp:simplePos x="0" y="0"/>
            <wp:positionH relativeFrom="page">
              <wp:align>left</wp:align>
            </wp:positionH>
            <wp:positionV relativeFrom="page">
              <wp:align>top</wp:align>
            </wp:positionV>
            <wp:extent cx="7560000" cy="10692000"/>
            <wp:effectExtent l="0" t="0" r="3175" b="0"/>
            <wp:wrapSquare wrapText="larges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C0874">
        <w:t>ü</w:t>
      </w:r>
    </w:p>
    <w:p w14:paraId="0BB882EC" w14:textId="77777777" w:rsidR="00600C82" w:rsidRDefault="005B0AEE" w:rsidP="009C0874">
      <w:pPr>
        <w:pStyle w:val="berschrift1ohneZahl"/>
      </w:pPr>
      <w:r>
        <w:lastRenderedPageBreak/>
        <w:t>Inhaltsverzeichnis</w:t>
      </w:r>
    </w:p>
    <w:p w14:paraId="7833A673" w14:textId="31A396ED" w:rsidR="00A14332" w:rsidRPr="00C41300" w:rsidRDefault="004B6638">
      <w:pPr>
        <w:pStyle w:val="Verzeichnis1"/>
        <w:rPr>
          <w:rFonts w:asciiTheme="minorHAnsi" w:eastAsiaTheme="minorEastAsia" w:hAnsiTheme="minorHAnsi" w:cstheme="minorBidi"/>
          <w:noProof/>
          <w:color w:val="auto"/>
          <w:sz w:val="22"/>
          <w:szCs w:val="22"/>
        </w:rPr>
      </w:pPr>
      <w:r>
        <w:fldChar w:fldCharType="begin"/>
      </w:r>
      <w:r w:rsidRPr="00C41300">
        <w:instrText xml:space="preserve"> TOC \o "1-1" \f </w:instrText>
      </w:r>
      <w:r>
        <w:fldChar w:fldCharType="separate"/>
      </w:r>
      <w:r w:rsidR="00A14332" w:rsidRPr="00C41300">
        <w:rPr>
          <w:noProof/>
        </w:rPr>
        <w:t>Container</w:t>
      </w:r>
      <w:r w:rsidR="00A14332" w:rsidRPr="00C41300">
        <w:rPr>
          <w:noProof/>
        </w:rPr>
        <w:tab/>
      </w:r>
      <w:r w:rsidR="00A14332">
        <w:rPr>
          <w:noProof/>
        </w:rPr>
        <w:fldChar w:fldCharType="begin"/>
      </w:r>
      <w:r w:rsidR="00A14332" w:rsidRPr="00C41300">
        <w:rPr>
          <w:noProof/>
        </w:rPr>
        <w:instrText xml:space="preserve"> PAGEREF _Toc103945490 \h </w:instrText>
      </w:r>
      <w:r w:rsidR="00A14332">
        <w:rPr>
          <w:noProof/>
        </w:rPr>
      </w:r>
      <w:r w:rsidR="00A14332">
        <w:rPr>
          <w:noProof/>
        </w:rPr>
        <w:fldChar w:fldCharType="separate"/>
      </w:r>
      <w:r w:rsidR="00A14332" w:rsidRPr="00C41300">
        <w:rPr>
          <w:noProof/>
        </w:rPr>
        <w:t>2</w:t>
      </w:r>
      <w:r w:rsidR="00A14332">
        <w:rPr>
          <w:noProof/>
        </w:rPr>
        <w:fldChar w:fldCharType="end"/>
      </w:r>
    </w:p>
    <w:p w14:paraId="70857B11" w14:textId="54D219CD" w:rsidR="00A14332" w:rsidRPr="00C41300" w:rsidRDefault="00A14332">
      <w:pPr>
        <w:pStyle w:val="Verzeichnis1"/>
        <w:rPr>
          <w:rFonts w:asciiTheme="minorHAnsi" w:eastAsiaTheme="minorEastAsia" w:hAnsiTheme="minorHAnsi" w:cstheme="minorBidi"/>
          <w:noProof/>
          <w:color w:val="auto"/>
          <w:sz w:val="22"/>
          <w:szCs w:val="22"/>
        </w:rPr>
      </w:pPr>
      <w:r w:rsidRPr="00C41300">
        <w:rPr>
          <w:noProof/>
        </w:rPr>
        <w:t>Demo Moodle</w:t>
      </w:r>
      <w:r w:rsidRPr="00C41300">
        <w:rPr>
          <w:noProof/>
        </w:rPr>
        <w:tab/>
      </w:r>
      <w:r>
        <w:rPr>
          <w:noProof/>
        </w:rPr>
        <w:fldChar w:fldCharType="begin"/>
      </w:r>
      <w:r w:rsidRPr="00C41300">
        <w:rPr>
          <w:noProof/>
        </w:rPr>
        <w:instrText xml:space="preserve"> PAGEREF _Toc103945491 \h </w:instrText>
      </w:r>
      <w:r>
        <w:rPr>
          <w:noProof/>
        </w:rPr>
      </w:r>
      <w:r>
        <w:rPr>
          <w:noProof/>
        </w:rPr>
        <w:fldChar w:fldCharType="separate"/>
      </w:r>
      <w:r w:rsidRPr="00C41300">
        <w:rPr>
          <w:noProof/>
        </w:rPr>
        <w:t>2</w:t>
      </w:r>
      <w:r>
        <w:rPr>
          <w:noProof/>
        </w:rPr>
        <w:fldChar w:fldCharType="end"/>
      </w:r>
    </w:p>
    <w:p w14:paraId="4BCF2D97" w14:textId="2B124897" w:rsidR="00A14332" w:rsidRPr="00A14332" w:rsidRDefault="00A14332">
      <w:pPr>
        <w:pStyle w:val="Verzeichnis1"/>
        <w:rPr>
          <w:rFonts w:asciiTheme="minorHAnsi" w:eastAsiaTheme="minorEastAsia" w:hAnsiTheme="minorHAnsi" w:cstheme="minorBidi"/>
          <w:noProof/>
          <w:color w:val="auto"/>
          <w:sz w:val="22"/>
          <w:szCs w:val="22"/>
          <w:lang w:val="en-GB"/>
        </w:rPr>
      </w:pPr>
      <w:r w:rsidRPr="00A14332">
        <w:rPr>
          <w:noProof/>
          <w:lang w:val="en-GB"/>
        </w:rPr>
        <w:t>Demo 110 Barf</w:t>
      </w:r>
      <w:r w:rsidRPr="00A14332">
        <w:rPr>
          <w:noProof/>
          <w:lang w:val="en-GB"/>
        </w:rPr>
        <w:tab/>
      </w:r>
      <w:r>
        <w:rPr>
          <w:noProof/>
        </w:rPr>
        <w:fldChar w:fldCharType="begin"/>
      </w:r>
      <w:r w:rsidRPr="00A14332">
        <w:rPr>
          <w:noProof/>
          <w:lang w:val="en-GB"/>
        </w:rPr>
        <w:instrText xml:space="preserve"> PAGEREF _Toc103945492 \h </w:instrText>
      </w:r>
      <w:r>
        <w:rPr>
          <w:noProof/>
        </w:rPr>
      </w:r>
      <w:r>
        <w:rPr>
          <w:noProof/>
        </w:rPr>
        <w:fldChar w:fldCharType="separate"/>
      </w:r>
      <w:r w:rsidRPr="00A14332">
        <w:rPr>
          <w:noProof/>
          <w:lang w:val="en-GB"/>
        </w:rPr>
        <w:t>2</w:t>
      </w:r>
      <w:r>
        <w:rPr>
          <w:noProof/>
        </w:rPr>
        <w:fldChar w:fldCharType="end"/>
      </w:r>
    </w:p>
    <w:p w14:paraId="6614E1C7" w14:textId="6F02C505" w:rsidR="00A14332" w:rsidRPr="00A14332" w:rsidRDefault="00A14332">
      <w:pPr>
        <w:pStyle w:val="Verzeichnis1"/>
        <w:rPr>
          <w:rFonts w:asciiTheme="minorHAnsi" w:eastAsiaTheme="minorEastAsia" w:hAnsiTheme="minorHAnsi" w:cstheme="minorBidi"/>
          <w:noProof/>
          <w:color w:val="auto"/>
          <w:sz w:val="22"/>
          <w:szCs w:val="22"/>
          <w:lang w:val="en-GB"/>
        </w:rPr>
      </w:pPr>
      <w:r w:rsidRPr="00A14332">
        <w:rPr>
          <w:noProof/>
          <w:lang w:val="en-GB"/>
        </w:rPr>
        <w:t>Plugins</w:t>
      </w:r>
      <w:r w:rsidRPr="00A14332">
        <w:rPr>
          <w:noProof/>
          <w:lang w:val="en-GB"/>
        </w:rPr>
        <w:tab/>
      </w:r>
      <w:r>
        <w:rPr>
          <w:noProof/>
        </w:rPr>
        <w:fldChar w:fldCharType="begin"/>
      </w:r>
      <w:r w:rsidRPr="00A14332">
        <w:rPr>
          <w:noProof/>
          <w:lang w:val="en-GB"/>
        </w:rPr>
        <w:instrText xml:space="preserve"> PAGEREF _Toc103945493 \h </w:instrText>
      </w:r>
      <w:r>
        <w:rPr>
          <w:noProof/>
        </w:rPr>
      </w:r>
      <w:r>
        <w:rPr>
          <w:noProof/>
        </w:rPr>
        <w:fldChar w:fldCharType="separate"/>
      </w:r>
      <w:r w:rsidRPr="00A14332">
        <w:rPr>
          <w:noProof/>
          <w:lang w:val="en-GB"/>
        </w:rPr>
        <w:t>2</w:t>
      </w:r>
      <w:r>
        <w:rPr>
          <w:noProof/>
        </w:rPr>
        <w:fldChar w:fldCharType="end"/>
      </w:r>
    </w:p>
    <w:p w14:paraId="4A268D06" w14:textId="476BEF85" w:rsidR="00A14332" w:rsidRPr="00A14332" w:rsidRDefault="00A14332">
      <w:pPr>
        <w:pStyle w:val="Verzeichnis1"/>
        <w:rPr>
          <w:rFonts w:asciiTheme="minorHAnsi" w:eastAsiaTheme="minorEastAsia" w:hAnsiTheme="minorHAnsi" w:cstheme="minorBidi"/>
          <w:noProof/>
          <w:color w:val="auto"/>
          <w:sz w:val="22"/>
          <w:szCs w:val="22"/>
          <w:lang w:val="en-GB"/>
        </w:rPr>
      </w:pPr>
      <w:r w:rsidRPr="00D329E9">
        <w:rPr>
          <w:noProof/>
          <w:lang w:val="en-GB"/>
        </w:rPr>
        <w:t>Installation Plugins</w:t>
      </w:r>
      <w:r w:rsidRPr="00A14332">
        <w:rPr>
          <w:noProof/>
          <w:lang w:val="en-GB"/>
        </w:rPr>
        <w:tab/>
      </w:r>
      <w:r>
        <w:rPr>
          <w:noProof/>
        </w:rPr>
        <w:fldChar w:fldCharType="begin"/>
      </w:r>
      <w:r w:rsidRPr="00A14332">
        <w:rPr>
          <w:noProof/>
          <w:lang w:val="en-GB"/>
        </w:rPr>
        <w:instrText xml:space="preserve"> PAGEREF _Toc103945494 \h </w:instrText>
      </w:r>
      <w:r>
        <w:rPr>
          <w:noProof/>
        </w:rPr>
      </w:r>
      <w:r>
        <w:rPr>
          <w:noProof/>
        </w:rPr>
        <w:fldChar w:fldCharType="separate"/>
      </w:r>
      <w:r w:rsidRPr="00A14332">
        <w:rPr>
          <w:noProof/>
          <w:lang w:val="en-GB"/>
        </w:rPr>
        <w:t>3</w:t>
      </w:r>
      <w:r>
        <w:rPr>
          <w:noProof/>
        </w:rPr>
        <w:fldChar w:fldCharType="end"/>
      </w:r>
    </w:p>
    <w:p w14:paraId="43FCF114" w14:textId="095D8331" w:rsidR="00A14332" w:rsidRPr="00A14332" w:rsidRDefault="00A14332">
      <w:pPr>
        <w:pStyle w:val="Verzeichnis1"/>
        <w:rPr>
          <w:rFonts w:asciiTheme="minorHAnsi" w:eastAsiaTheme="minorEastAsia" w:hAnsiTheme="minorHAnsi" w:cstheme="minorBidi"/>
          <w:noProof/>
          <w:color w:val="auto"/>
          <w:sz w:val="22"/>
          <w:szCs w:val="22"/>
          <w:lang w:val="en-GB"/>
        </w:rPr>
      </w:pPr>
      <w:r w:rsidRPr="00A14332">
        <w:rPr>
          <w:noProof/>
          <w:lang w:val="en-GB"/>
        </w:rPr>
        <w:t>Shared Secret und Ordersource</w:t>
      </w:r>
      <w:r w:rsidRPr="00A14332">
        <w:rPr>
          <w:noProof/>
          <w:lang w:val="en-GB"/>
        </w:rPr>
        <w:tab/>
      </w:r>
      <w:r>
        <w:rPr>
          <w:noProof/>
        </w:rPr>
        <w:fldChar w:fldCharType="begin"/>
      </w:r>
      <w:r w:rsidRPr="00A14332">
        <w:rPr>
          <w:noProof/>
          <w:lang w:val="en-GB"/>
        </w:rPr>
        <w:instrText xml:space="preserve"> PAGEREF _Toc103945495 \h </w:instrText>
      </w:r>
      <w:r>
        <w:rPr>
          <w:noProof/>
        </w:rPr>
      </w:r>
      <w:r>
        <w:rPr>
          <w:noProof/>
        </w:rPr>
        <w:fldChar w:fldCharType="separate"/>
      </w:r>
      <w:r w:rsidRPr="00A14332">
        <w:rPr>
          <w:noProof/>
          <w:lang w:val="en-GB"/>
        </w:rPr>
        <w:t>7</w:t>
      </w:r>
      <w:r>
        <w:rPr>
          <w:noProof/>
        </w:rPr>
        <w:fldChar w:fldCharType="end"/>
      </w:r>
    </w:p>
    <w:p w14:paraId="59B95432" w14:textId="052C501E" w:rsidR="00A14332" w:rsidRDefault="00A14332">
      <w:pPr>
        <w:pStyle w:val="Verzeichnis1"/>
        <w:rPr>
          <w:rFonts w:asciiTheme="minorHAnsi" w:eastAsiaTheme="minorEastAsia" w:hAnsiTheme="minorHAnsi" w:cstheme="minorBidi"/>
          <w:noProof/>
          <w:color w:val="auto"/>
          <w:sz w:val="22"/>
          <w:szCs w:val="22"/>
        </w:rPr>
      </w:pPr>
      <w:r>
        <w:rPr>
          <w:noProof/>
        </w:rPr>
        <w:t>Bücher erfassen</w:t>
      </w:r>
      <w:r>
        <w:rPr>
          <w:noProof/>
        </w:rPr>
        <w:tab/>
      </w:r>
      <w:r>
        <w:rPr>
          <w:noProof/>
        </w:rPr>
        <w:fldChar w:fldCharType="begin"/>
      </w:r>
      <w:r>
        <w:rPr>
          <w:noProof/>
        </w:rPr>
        <w:instrText xml:space="preserve"> PAGEREF _Toc103945496 \h </w:instrText>
      </w:r>
      <w:r>
        <w:rPr>
          <w:noProof/>
        </w:rPr>
      </w:r>
      <w:r>
        <w:rPr>
          <w:noProof/>
        </w:rPr>
        <w:fldChar w:fldCharType="separate"/>
      </w:r>
      <w:r>
        <w:rPr>
          <w:noProof/>
        </w:rPr>
        <w:t>7</w:t>
      </w:r>
      <w:r>
        <w:rPr>
          <w:noProof/>
        </w:rPr>
        <w:fldChar w:fldCharType="end"/>
      </w:r>
    </w:p>
    <w:p w14:paraId="35DFEA64" w14:textId="19E8859F" w:rsidR="00A14332" w:rsidRDefault="00A14332">
      <w:pPr>
        <w:pStyle w:val="Verzeichnis1"/>
        <w:rPr>
          <w:rFonts w:asciiTheme="minorHAnsi" w:eastAsiaTheme="minorEastAsia" w:hAnsiTheme="minorHAnsi" w:cstheme="minorBidi"/>
          <w:noProof/>
          <w:color w:val="auto"/>
          <w:sz w:val="22"/>
          <w:szCs w:val="22"/>
        </w:rPr>
      </w:pPr>
      <w:r>
        <w:rPr>
          <w:noProof/>
        </w:rPr>
        <w:t>Wo finde ich was</w:t>
      </w:r>
      <w:r>
        <w:rPr>
          <w:noProof/>
        </w:rPr>
        <w:tab/>
      </w:r>
      <w:r>
        <w:rPr>
          <w:noProof/>
        </w:rPr>
        <w:fldChar w:fldCharType="begin"/>
      </w:r>
      <w:r>
        <w:rPr>
          <w:noProof/>
        </w:rPr>
        <w:instrText xml:space="preserve"> PAGEREF _Toc103945497 \h </w:instrText>
      </w:r>
      <w:r>
        <w:rPr>
          <w:noProof/>
        </w:rPr>
      </w:r>
      <w:r>
        <w:rPr>
          <w:noProof/>
        </w:rPr>
        <w:fldChar w:fldCharType="separate"/>
      </w:r>
      <w:r>
        <w:rPr>
          <w:noProof/>
        </w:rPr>
        <w:t>7</w:t>
      </w:r>
      <w:r>
        <w:rPr>
          <w:noProof/>
        </w:rPr>
        <w:fldChar w:fldCharType="end"/>
      </w:r>
    </w:p>
    <w:p w14:paraId="43F92A7D" w14:textId="6A2FCB34" w:rsidR="005F26F6" w:rsidRDefault="004B6638">
      <w:pPr>
        <w:pStyle w:val="AAText"/>
      </w:pPr>
      <w:r>
        <w:rPr>
          <w:color w:val="000000"/>
          <w:szCs w:val="24"/>
        </w:rPr>
        <w:fldChar w:fldCharType="end"/>
      </w:r>
    </w:p>
    <w:p w14:paraId="48DFDE24" w14:textId="77777777" w:rsidR="00600C82" w:rsidRDefault="005B0AEE" w:rsidP="009C0874">
      <w:pPr>
        <w:pStyle w:val="berschrift1ohneZahl"/>
      </w:pPr>
      <w:r>
        <w:t>Dokumenthistorie</w:t>
      </w:r>
    </w:p>
    <w:p w14:paraId="4F59F806" w14:textId="364D3E0B" w:rsidR="00600C82" w:rsidRDefault="005B0AEE" w:rsidP="00733F1B">
      <w:pPr>
        <w:pStyle w:val="AAVersion"/>
      </w:pPr>
      <w:r>
        <w:t>Version 1.0</w:t>
      </w:r>
      <w:r w:rsidR="009756DC">
        <w:t xml:space="preserve">, </w:t>
      </w:r>
      <w:r w:rsidR="00151BC9">
        <w:t xml:space="preserve">20. </w:t>
      </w:r>
      <w:r w:rsidR="00CB34DB">
        <w:t>Mai</w:t>
      </w:r>
      <w:r w:rsidR="009756DC" w:rsidRPr="009756DC">
        <w:t xml:space="preserve"> 20</w:t>
      </w:r>
      <w:r w:rsidR="00CB34DB">
        <w:t>22</w:t>
      </w:r>
      <w:r>
        <w:t>:</w:t>
      </w:r>
      <w:r>
        <w:tab/>
        <w:t>Basisfassung</w:t>
      </w:r>
    </w:p>
    <w:p w14:paraId="498CDC11" w14:textId="77777777" w:rsidR="002334C8" w:rsidRDefault="002334C8">
      <w:pPr>
        <w:pStyle w:val="AAVersion"/>
      </w:pPr>
    </w:p>
    <w:p w14:paraId="39BB6441" w14:textId="77777777" w:rsidR="00CB34DB" w:rsidRDefault="00CB34DB" w:rsidP="00CB34DB">
      <w:pPr>
        <w:pStyle w:val="berschrift1"/>
      </w:pPr>
      <w:bookmarkStart w:id="0" w:name="_Toc103945490"/>
      <w:r>
        <w:t>Container</w:t>
      </w:r>
      <w:bookmarkEnd w:id="0"/>
    </w:p>
    <w:p w14:paraId="6501F4BE" w14:textId="77777777" w:rsidR="00CB34DB" w:rsidRDefault="00CB34DB" w:rsidP="00CB34DB">
      <w:pPr>
        <w:pStyle w:val="AAText"/>
      </w:pPr>
      <w:r>
        <w:t>Jeder Kunde hat sein “eigenes“ Moodle (eigener Container).</w:t>
      </w:r>
    </w:p>
    <w:p w14:paraId="171702C7" w14:textId="77777777" w:rsidR="00CB34DB" w:rsidRDefault="00CB34DB" w:rsidP="00CB34DB">
      <w:pPr>
        <w:pStyle w:val="AAText"/>
      </w:pPr>
      <w:r>
        <w:t>Das ist für die KWS:</w:t>
      </w:r>
    </w:p>
    <w:p w14:paraId="68D25964" w14:textId="77777777" w:rsidR="00CB34DB" w:rsidRPr="00CB34DB" w:rsidRDefault="00CB34DB" w:rsidP="00CB34DB">
      <w:pPr>
        <w:pStyle w:val="AAText"/>
        <w:rPr>
          <w:lang w:val="en-GB"/>
        </w:rPr>
      </w:pPr>
      <w:r w:rsidRPr="00CB34DB">
        <w:rPr>
          <w:lang w:val="en-GB"/>
        </w:rPr>
        <w:t>http://moodledev.satzweiss.com/</w:t>
      </w:r>
    </w:p>
    <w:p w14:paraId="5C7B78DB" w14:textId="658D79E8" w:rsidR="00060CA3" w:rsidRDefault="00060CA3" w:rsidP="00060CA3">
      <w:pPr>
        <w:pStyle w:val="AAText"/>
      </w:pPr>
      <w:r>
        <w:t>(admin-Passwort unter „moodle“ in Keepass)</w:t>
      </w:r>
    </w:p>
    <w:p w14:paraId="1B098629" w14:textId="77777777" w:rsidR="00CB34DB" w:rsidRDefault="00CB34DB" w:rsidP="00CB34DB">
      <w:pPr>
        <w:pStyle w:val="berschrift1"/>
      </w:pPr>
      <w:bookmarkStart w:id="1" w:name="_Toc103945491"/>
      <w:r>
        <w:t>Demo Moodle</w:t>
      </w:r>
      <w:bookmarkEnd w:id="1"/>
    </w:p>
    <w:p w14:paraId="576C87CB" w14:textId="77777777" w:rsidR="00CB34DB" w:rsidRDefault="00CB34DB" w:rsidP="00CB34DB">
      <w:pPr>
        <w:pStyle w:val="AAText"/>
      </w:pPr>
      <w:r>
        <w:t>Für eine allgemeine Demo hat Arda aufgesetzt:</w:t>
      </w:r>
    </w:p>
    <w:p w14:paraId="79A259B9" w14:textId="77777777" w:rsidR="00CB34DB" w:rsidRDefault="00CB34DB" w:rsidP="00CB34DB">
      <w:pPr>
        <w:pStyle w:val="AAText"/>
      </w:pPr>
      <w:r>
        <w:t xml:space="preserve">moodle2.satzweiss.com </w:t>
      </w:r>
    </w:p>
    <w:p w14:paraId="64590C62" w14:textId="250737C4" w:rsidR="00CB34DB" w:rsidRDefault="00CB34DB" w:rsidP="00CB34DB">
      <w:pPr>
        <w:pStyle w:val="AAText"/>
      </w:pPr>
      <w:r>
        <w:t>(</w:t>
      </w:r>
      <w:r w:rsidR="00060CA3">
        <w:t>admin-</w:t>
      </w:r>
      <w:r>
        <w:t>Passwort unter „moodle“ in Keepass)</w:t>
      </w:r>
    </w:p>
    <w:p w14:paraId="473D074F" w14:textId="77777777" w:rsidR="00CB34DB" w:rsidRDefault="00CB34DB" w:rsidP="00CB34DB">
      <w:pPr>
        <w:pStyle w:val="berschrift1"/>
      </w:pPr>
      <w:bookmarkStart w:id="2" w:name="_Toc103945492"/>
      <w:r>
        <w:t>Demo 110 Barf</w:t>
      </w:r>
      <w:bookmarkEnd w:id="2"/>
    </w:p>
    <w:p w14:paraId="0B4E3745" w14:textId="77777777" w:rsidR="00CB34DB" w:rsidRDefault="00CB34DB" w:rsidP="00CB34DB">
      <w:pPr>
        <w:pStyle w:val="AAText"/>
      </w:pPr>
      <w:r>
        <w:t>Hier habe ich ein neues 110 angelegt, in das wir allgemein vorzeigbare Bücher hochladen können:</w:t>
      </w:r>
    </w:p>
    <w:p w14:paraId="52AB162D" w14:textId="77777777" w:rsidR="00CB34DB" w:rsidRDefault="00CB34DB" w:rsidP="00CB34DB">
      <w:pPr>
        <w:pStyle w:val="AAText"/>
      </w:pPr>
      <w:r>
        <w:t>https://app.barrierefreie-dokumente.saarland/moodle.satzweiss</w:t>
      </w:r>
    </w:p>
    <w:p w14:paraId="087E9A76" w14:textId="77777777" w:rsidR="00CB34DB" w:rsidRDefault="00CB34DB" w:rsidP="00CB34DB">
      <w:pPr>
        <w:pStyle w:val="berschrift1"/>
      </w:pPr>
      <w:bookmarkStart w:id="3" w:name="_Toc103945493"/>
      <w:r>
        <w:t>Plugins</w:t>
      </w:r>
      <w:bookmarkEnd w:id="3"/>
    </w:p>
    <w:p w14:paraId="7BF859BC" w14:textId="5ADDEE62" w:rsidR="00CB34DB" w:rsidRDefault="00CB34DB" w:rsidP="00CB34DB">
      <w:pPr>
        <w:pStyle w:val="AAText"/>
      </w:pPr>
      <w:r>
        <w:t>Die liegen hier in Teams:</w:t>
      </w:r>
    </w:p>
    <w:p w14:paraId="01977C55" w14:textId="488388EA" w:rsidR="00CB34DB" w:rsidRDefault="00CB34DB" w:rsidP="00CB34DB">
      <w:pPr>
        <w:pStyle w:val="AAText"/>
        <w:rPr>
          <w:lang w:val="en-GB"/>
        </w:rPr>
      </w:pPr>
      <w:r w:rsidRPr="00CB34DB">
        <w:rPr>
          <w:lang w:val="en-GB"/>
        </w:rPr>
        <w:t xml:space="preserve">Prj 110 ecode Projekte </w:t>
      </w:r>
      <w:r>
        <w:sym w:font="Wingdings" w:char="F0E0"/>
      </w:r>
      <w:r w:rsidRPr="00CB34DB">
        <w:rPr>
          <w:lang w:val="en-GB"/>
        </w:rPr>
        <w:t xml:space="preserve"> KWS Energy Knowledge </w:t>
      </w:r>
      <w:r>
        <w:sym w:font="Wingdings" w:char="F0E0"/>
      </w:r>
      <w:r w:rsidRPr="00CB34DB">
        <w:rPr>
          <w:lang w:val="en-GB"/>
        </w:rPr>
        <w:t xml:space="preserve"> Moodle\Plugin</w:t>
      </w:r>
    </w:p>
    <w:p w14:paraId="55CFBF69" w14:textId="3AECF624" w:rsidR="00D74763" w:rsidRDefault="007B6974" w:rsidP="00D74763">
      <w:pPr>
        <w:pStyle w:val="AAText"/>
        <w:numPr>
          <w:ilvl w:val="0"/>
          <w:numId w:val="26"/>
        </w:numPr>
      </w:pPr>
      <w:r w:rsidRPr="00E331A2">
        <w:t>ecodebookmanager.zip</w:t>
      </w:r>
      <w:r w:rsidR="00E331A2" w:rsidRPr="00E331A2">
        <w:t xml:space="preserve"> für die B</w:t>
      </w:r>
      <w:r w:rsidR="00E331A2">
        <w:t>uchanlage</w:t>
      </w:r>
    </w:p>
    <w:p w14:paraId="6345B0D9" w14:textId="70F54F0B" w:rsidR="00E331A2" w:rsidRDefault="00E331A2" w:rsidP="00D74763">
      <w:pPr>
        <w:pStyle w:val="AAText"/>
        <w:numPr>
          <w:ilvl w:val="0"/>
          <w:numId w:val="26"/>
        </w:numPr>
      </w:pPr>
      <w:r w:rsidRPr="00E331A2">
        <w:t>ecodebook.zip</w:t>
      </w:r>
      <w:r>
        <w:t xml:space="preserve"> für die Kursanlage</w:t>
      </w:r>
    </w:p>
    <w:p w14:paraId="550388E6" w14:textId="59BA73F8" w:rsidR="00E331A2" w:rsidRPr="00E331A2" w:rsidRDefault="00E331A2" w:rsidP="00E331A2">
      <w:pPr>
        <w:pStyle w:val="AAText"/>
      </w:pPr>
      <w:r>
        <w:lastRenderedPageBreak/>
        <w:t>Achtung! In dieser Reihenfolge ausführen und dazwischen ein Buch anlegen. Details siehe unten.</w:t>
      </w:r>
    </w:p>
    <w:p w14:paraId="2B89863F" w14:textId="77777777" w:rsidR="00CB34DB" w:rsidRDefault="00CB34DB" w:rsidP="00CB34DB">
      <w:pPr>
        <w:pStyle w:val="berschrift1"/>
        <w:rPr>
          <w:lang w:val="en-GB"/>
        </w:rPr>
      </w:pPr>
      <w:bookmarkStart w:id="4" w:name="_Toc103945494"/>
      <w:r w:rsidRPr="00CB34DB">
        <w:rPr>
          <w:lang w:val="en-GB"/>
        </w:rPr>
        <w:t>Installation Plugins</w:t>
      </w:r>
      <w:bookmarkEnd w:id="4"/>
    </w:p>
    <w:p w14:paraId="5F070FFA" w14:textId="569BD9E8" w:rsidR="001472DF" w:rsidRPr="001472DF" w:rsidRDefault="00BC60D7" w:rsidP="001472DF">
      <w:pPr>
        <w:pStyle w:val="AAText"/>
      </w:pPr>
      <w:r>
        <w:rPr>
          <w:noProof/>
        </w:rPr>
        <w:drawing>
          <wp:anchor distT="0" distB="0" distL="114300" distR="114300" simplePos="0" relativeHeight="251659264" behindDoc="0" locked="0" layoutInCell="1" allowOverlap="1" wp14:anchorId="5CAE2725" wp14:editId="51F8F31F">
            <wp:simplePos x="0" y="0"/>
            <wp:positionH relativeFrom="column">
              <wp:posOffset>-79375</wp:posOffset>
            </wp:positionH>
            <wp:positionV relativeFrom="paragraph">
              <wp:posOffset>247821</wp:posOffset>
            </wp:positionV>
            <wp:extent cx="4679950" cy="1277620"/>
            <wp:effectExtent l="57150" t="57150" r="101600" b="9398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2776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1472DF" w:rsidRPr="001472DF">
        <w:t>Das hier ist ein L</w:t>
      </w:r>
      <w:r w:rsidR="001472DF">
        <w:t>ink</w:t>
      </w:r>
      <w:r w:rsidR="000652D7">
        <w:t xml:space="preserve"> </w:t>
      </w:r>
      <w:r w:rsidR="00110FF6">
        <w:t>zu unsrem lokalem Plugin</w:t>
      </w:r>
      <w:r w:rsidR="000652D7">
        <w:t xml:space="preserve"> für Bücherverwaltung:</w:t>
      </w:r>
    </w:p>
    <w:p w14:paraId="55EFEFA9" w14:textId="2F0959B2" w:rsidR="00CB34DB" w:rsidRPr="00110FF6" w:rsidRDefault="00CB34DB" w:rsidP="00BC60D7">
      <w:pPr>
        <w:pStyle w:val="AAText"/>
        <w:ind w:left="0"/>
      </w:pPr>
    </w:p>
    <w:p w14:paraId="1BAB38F7" w14:textId="71A847F1" w:rsidR="000652D7" w:rsidRPr="00A14332" w:rsidRDefault="00763E83" w:rsidP="00CB34DB">
      <w:pPr>
        <w:pStyle w:val="AAText"/>
      </w:pPr>
      <w:r w:rsidRPr="00A14332">
        <w:t xml:space="preserve">Rechts </w:t>
      </w:r>
      <w:r w:rsidR="00110FF6" w:rsidRPr="00A14332">
        <w:t>“</w:t>
      </w:r>
      <w:r w:rsidRPr="00A14332">
        <w:t>Block editing on</w:t>
      </w:r>
      <w:r w:rsidR="00110FF6" w:rsidRPr="00A14332">
        <w:t>”:</w:t>
      </w:r>
    </w:p>
    <w:p w14:paraId="1CE54AE1" w14:textId="5D5BBF1C" w:rsidR="00774B6C" w:rsidRPr="00A14332" w:rsidRDefault="00497D56" w:rsidP="00CB34DB">
      <w:pPr>
        <w:pStyle w:val="AAText"/>
      </w:pPr>
      <w:r w:rsidRPr="00110FF6">
        <w:rPr>
          <w:noProof/>
        </w:rPr>
        <w:drawing>
          <wp:anchor distT="0" distB="0" distL="114300" distR="114300" simplePos="0" relativeHeight="251660288" behindDoc="0" locked="0" layoutInCell="1" allowOverlap="1" wp14:anchorId="64AB33DD" wp14:editId="407F5C32">
            <wp:simplePos x="0" y="0"/>
            <wp:positionH relativeFrom="column">
              <wp:posOffset>130175</wp:posOffset>
            </wp:positionH>
            <wp:positionV relativeFrom="paragraph">
              <wp:posOffset>108585</wp:posOffset>
            </wp:positionV>
            <wp:extent cx="2139950" cy="1803400"/>
            <wp:effectExtent l="57150" t="57150" r="88900" b="10160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39950" cy="18034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0B9F6A4" w14:textId="43C0448B" w:rsidR="00497D56" w:rsidRPr="00A14332" w:rsidRDefault="00497D56" w:rsidP="00CB34DB">
      <w:pPr>
        <w:pStyle w:val="AAText"/>
      </w:pPr>
    </w:p>
    <w:p w14:paraId="64379088" w14:textId="62BE1E48" w:rsidR="00497D56" w:rsidRPr="00A14332" w:rsidRDefault="00497D56" w:rsidP="00CB34DB">
      <w:pPr>
        <w:pStyle w:val="AAText"/>
      </w:pPr>
    </w:p>
    <w:p w14:paraId="02AAF0E9" w14:textId="03AB371C" w:rsidR="00497D56" w:rsidRPr="00A14332" w:rsidRDefault="00497D56" w:rsidP="00CB34DB">
      <w:pPr>
        <w:pStyle w:val="AAText"/>
      </w:pPr>
    </w:p>
    <w:p w14:paraId="7E031428" w14:textId="2C0B3963" w:rsidR="00497D56" w:rsidRPr="00A14332" w:rsidRDefault="00497D56" w:rsidP="00CB34DB">
      <w:pPr>
        <w:pStyle w:val="AAText"/>
      </w:pPr>
    </w:p>
    <w:p w14:paraId="6242F6E0" w14:textId="77777777" w:rsidR="00497D56" w:rsidRPr="00A14332" w:rsidRDefault="00497D56" w:rsidP="00CB34DB">
      <w:pPr>
        <w:pStyle w:val="AAText"/>
      </w:pPr>
    </w:p>
    <w:p w14:paraId="02D388D1" w14:textId="6C32EDFA" w:rsidR="00497D56" w:rsidRPr="00A14332" w:rsidRDefault="00497D56" w:rsidP="00CB34DB">
      <w:pPr>
        <w:pStyle w:val="AAText"/>
      </w:pPr>
    </w:p>
    <w:p w14:paraId="5BE0566A" w14:textId="61416EAB" w:rsidR="00497D56" w:rsidRPr="00A14332" w:rsidRDefault="00497D56" w:rsidP="00CB34DB">
      <w:pPr>
        <w:pStyle w:val="AAText"/>
      </w:pPr>
    </w:p>
    <w:p w14:paraId="25BA567E" w14:textId="0ED2377A" w:rsidR="00497D56" w:rsidRPr="00A14332" w:rsidRDefault="00497D56" w:rsidP="00CB34DB">
      <w:pPr>
        <w:pStyle w:val="AAText"/>
      </w:pPr>
    </w:p>
    <w:p w14:paraId="0483E15E" w14:textId="3789E53E" w:rsidR="00497D56" w:rsidRPr="00A14332" w:rsidRDefault="00497D56" w:rsidP="00CB34DB">
      <w:pPr>
        <w:pStyle w:val="AAText"/>
      </w:pPr>
    </w:p>
    <w:p w14:paraId="762D3DFA" w14:textId="0A6D088D" w:rsidR="00497D56" w:rsidRPr="00A14332" w:rsidRDefault="00DA2F7A" w:rsidP="00CB34DB">
      <w:pPr>
        <w:pStyle w:val="AAText"/>
      </w:pPr>
      <w:r w:rsidRPr="00110FF6">
        <w:rPr>
          <w:noProof/>
        </w:rPr>
        <w:drawing>
          <wp:anchor distT="0" distB="0" distL="114300" distR="114300" simplePos="0" relativeHeight="251661312" behindDoc="0" locked="0" layoutInCell="1" allowOverlap="1" wp14:anchorId="073A9AE2" wp14:editId="17BF949A">
            <wp:simplePos x="0" y="0"/>
            <wp:positionH relativeFrom="column">
              <wp:posOffset>-80645</wp:posOffset>
            </wp:positionH>
            <wp:positionV relativeFrom="paragraph">
              <wp:posOffset>320040</wp:posOffset>
            </wp:positionV>
            <wp:extent cx="4679950" cy="1838960"/>
            <wp:effectExtent l="57150" t="57150" r="101600" b="104140"/>
            <wp:wrapSquare wrapText="bothSides"/>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4679950" cy="183896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2A2DF3DD" w14:textId="3779B68F" w:rsidR="00497D56" w:rsidRPr="00A14332" w:rsidRDefault="00497D56" w:rsidP="00CB34DB">
      <w:pPr>
        <w:pStyle w:val="AAText"/>
      </w:pPr>
    </w:p>
    <w:p w14:paraId="2174C9D0" w14:textId="0B725DE1" w:rsidR="00497D56" w:rsidRPr="00A14332" w:rsidRDefault="00FA442C" w:rsidP="00CB34DB">
      <w:pPr>
        <w:pStyle w:val="AAText"/>
      </w:pPr>
      <w:r w:rsidRPr="00110FF6">
        <w:rPr>
          <w:noProof/>
        </w:rPr>
        <w:lastRenderedPageBreak/>
        <w:drawing>
          <wp:anchor distT="0" distB="0" distL="114300" distR="114300" simplePos="0" relativeHeight="251662336" behindDoc="0" locked="0" layoutInCell="1" allowOverlap="1" wp14:anchorId="29365B81" wp14:editId="2F479CA2">
            <wp:simplePos x="0" y="0"/>
            <wp:positionH relativeFrom="column">
              <wp:posOffset>-249555</wp:posOffset>
            </wp:positionH>
            <wp:positionV relativeFrom="paragraph">
              <wp:posOffset>723996</wp:posOffset>
            </wp:positionV>
            <wp:extent cx="4679950" cy="1692910"/>
            <wp:effectExtent l="57150" t="57150" r="101600" b="9779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950" cy="169291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3832DF" w:rsidRPr="00A14332">
        <w:t>Erstes Plugin installieren: Bücherverwalt</w:t>
      </w:r>
      <w:r w:rsidR="00110FF6" w:rsidRPr="00A14332">
        <w:t>u</w:t>
      </w:r>
      <w:r w:rsidR="003832DF" w:rsidRPr="00A14332">
        <w:t>ng</w:t>
      </w:r>
    </w:p>
    <w:p w14:paraId="58E527AC" w14:textId="1E28CB7A" w:rsidR="003832DF" w:rsidRPr="00A14332" w:rsidRDefault="00110FF6" w:rsidP="00CB34DB">
      <w:pPr>
        <w:pStyle w:val="AAText"/>
      </w:pPr>
      <w:r w:rsidRPr="00110FF6">
        <w:rPr>
          <w:noProof/>
        </w:rPr>
        <w:drawing>
          <wp:anchor distT="0" distB="0" distL="114300" distR="114300" simplePos="0" relativeHeight="251663360" behindDoc="0" locked="0" layoutInCell="1" allowOverlap="1" wp14:anchorId="042F128F" wp14:editId="500230DE">
            <wp:simplePos x="0" y="0"/>
            <wp:positionH relativeFrom="column">
              <wp:posOffset>-210937</wp:posOffset>
            </wp:positionH>
            <wp:positionV relativeFrom="paragraph">
              <wp:posOffset>2240280</wp:posOffset>
            </wp:positionV>
            <wp:extent cx="4679950" cy="1995170"/>
            <wp:effectExtent l="57150" t="57150" r="101600" b="10033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679950" cy="199517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0864EBFF" w14:textId="59A3F40E" w:rsidR="00FA442C" w:rsidRPr="00A14332" w:rsidRDefault="00FA442C" w:rsidP="00CB34DB">
      <w:pPr>
        <w:pStyle w:val="AAText"/>
      </w:pPr>
    </w:p>
    <w:p w14:paraId="783E7842" w14:textId="15362B58" w:rsidR="00FA442C" w:rsidRPr="00A14332" w:rsidRDefault="00110FF6" w:rsidP="00CB34DB">
      <w:pPr>
        <w:pStyle w:val="AAText"/>
      </w:pPr>
      <w:r w:rsidRPr="00110FF6">
        <w:rPr>
          <w:noProof/>
        </w:rPr>
        <w:drawing>
          <wp:anchor distT="0" distB="0" distL="114300" distR="114300" simplePos="0" relativeHeight="251664384" behindDoc="0" locked="0" layoutInCell="1" allowOverlap="1" wp14:anchorId="419A562D" wp14:editId="048F8BD3">
            <wp:simplePos x="0" y="0"/>
            <wp:positionH relativeFrom="column">
              <wp:posOffset>69215</wp:posOffset>
            </wp:positionH>
            <wp:positionV relativeFrom="paragraph">
              <wp:posOffset>97155</wp:posOffset>
            </wp:positionV>
            <wp:extent cx="2332355" cy="1611630"/>
            <wp:effectExtent l="57150" t="57150" r="86995" b="102870"/>
            <wp:wrapSquare wrapText="bothSides"/>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332355" cy="161163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87C82A" w14:textId="3943A776" w:rsidR="00763E83" w:rsidRPr="00A14332" w:rsidRDefault="00763E83" w:rsidP="00CB34DB">
      <w:pPr>
        <w:pStyle w:val="AAText"/>
      </w:pPr>
    </w:p>
    <w:p w14:paraId="5672F7C3" w14:textId="47D263EE" w:rsidR="005107A3" w:rsidRPr="00A14332" w:rsidRDefault="005107A3" w:rsidP="00CB34DB">
      <w:pPr>
        <w:pStyle w:val="AAText"/>
      </w:pPr>
    </w:p>
    <w:p w14:paraId="637005E5" w14:textId="62551E0B" w:rsidR="005107A3" w:rsidRPr="00A14332" w:rsidRDefault="005107A3" w:rsidP="00CB34DB">
      <w:pPr>
        <w:pStyle w:val="AAText"/>
      </w:pPr>
    </w:p>
    <w:p w14:paraId="2D79B261" w14:textId="5828CCF3" w:rsidR="005107A3" w:rsidRPr="00A14332" w:rsidRDefault="005107A3" w:rsidP="00CB34DB">
      <w:pPr>
        <w:pStyle w:val="AAText"/>
      </w:pPr>
    </w:p>
    <w:p w14:paraId="18E5D4CA" w14:textId="52C1BE15" w:rsidR="005107A3" w:rsidRPr="00A14332" w:rsidRDefault="005107A3" w:rsidP="00CB34DB">
      <w:pPr>
        <w:pStyle w:val="AAText"/>
      </w:pPr>
    </w:p>
    <w:p w14:paraId="6624E6B3" w14:textId="1E69539A" w:rsidR="005107A3" w:rsidRPr="00A14332" w:rsidRDefault="005107A3" w:rsidP="00CB34DB">
      <w:pPr>
        <w:pStyle w:val="AAText"/>
      </w:pPr>
    </w:p>
    <w:p w14:paraId="506EB327" w14:textId="091B6815" w:rsidR="005107A3" w:rsidRDefault="005107A3" w:rsidP="00CB34DB">
      <w:pPr>
        <w:pStyle w:val="AAText"/>
      </w:pPr>
    </w:p>
    <w:p w14:paraId="3BB09796" w14:textId="7C85FC59" w:rsidR="00331D41" w:rsidRDefault="00331D41" w:rsidP="00CB34DB">
      <w:pPr>
        <w:pStyle w:val="AAText"/>
      </w:pPr>
    </w:p>
    <w:p w14:paraId="1F5B8346" w14:textId="2EF6F01F" w:rsidR="00FF0868" w:rsidRPr="00C41300" w:rsidRDefault="00C41300" w:rsidP="00CB34DB">
      <w:pPr>
        <w:pStyle w:val="AAText"/>
        <w:rPr>
          <w:color w:val="FF0000"/>
        </w:rPr>
      </w:pPr>
      <w:r w:rsidRPr="00C41300">
        <w:rPr>
          <w:color w:val="FF0000"/>
        </w:rPr>
        <w:t>Hier vermutlich die URL, bin hier nicht weitergekommen, weil die Versionen veraltet sind.</w:t>
      </w:r>
    </w:p>
    <w:p w14:paraId="1A15D23D" w14:textId="6DA60BFC" w:rsidR="00331D41" w:rsidRPr="00A14332" w:rsidRDefault="00C41300" w:rsidP="00CB34DB">
      <w:pPr>
        <w:pStyle w:val="AAText"/>
      </w:pPr>
      <w:r>
        <w:rPr>
          <w:noProof/>
        </w:rPr>
        <w:drawing>
          <wp:anchor distT="0" distB="0" distL="114300" distR="114300" simplePos="0" relativeHeight="251673600" behindDoc="0" locked="0" layoutInCell="1" allowOverlap="1" wp14:anchorId="17485867" wp14:editId="4E4833B3">
            <wp:simplePos x="0" y="0"/>
            <wp:positionH relativeFrom="column">
              <wp:posOffset>73719</wp:posOffset>
            </wp:positionH>
            <wp:positionV relativeFrom="paragraph">
              <wp:posOffset>340995</wp:posOffset>
            </wp:positionV>
            <wp:extent cx="4333875" cy="1307465"/>
            <wp:effectExtent l="57150" t="57150" r="104775" b="102235"/>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3875" cy="130746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72C9127" w14:textId="78BC57C1" w:rsidR="005107A3" w:rsidRDefault="005107A3" w:rsidP="00CB34DB">
      <w:pPr>
        <w:pStyle w:val="AAText"/>
      </w:pPr>
    </w:p>
    <w:p w14:paraId="759713C5" w14:textId="0866669F" w:rsidR="005107A3" w:rsidRPr="00506336" w:rsidRDefault="002E0464" w:rsidP="00CB34DB">
      <w:pPr>
        <w:pStyle w:val="AAText"/>
      </w:pPr>
      <w:r>
        <w:rPr>
          <w:noProof/>
        </w:rPr>
        <w:drawing>
          <wp:anchor distT="0" distB="0" distL="114300" distR="114300" simplePos="0" relativeHeight="251665408" behindDoc="0" locked="0" layoutInCell="1" allowOverlap="1" wp14:anchorId="48C9EBD3" wp14:editId="32327324">
            <wp:simplePos x="0" y="0"/>
            <wp:positionH relativeFrom="column">
              <wp:posOffset>62865</wp:posOffset>
            </wp:positionH>
            <wp:positionV relativeFrom="paragraph">
              <wp:posOffset>723265</wp:posOffset>
            </wp:positionV>
            <wp:extent cx="4679950" cy="2037715"/>
            <wp:effectExtent l="57150" t="57150" r="101600" b="95885"/>
            <wp:wrapSquare wrapText="bothSides"/>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9950" cy="20377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506336" w:rsidRPr="00506336">
        <w:t>Alles rechts muss grün sein</w:t>
      </w:r>
      <w:r w:rsidR="00506336">
        <w:t>, die Meldung zu HTTPS interessiert uns nicht</w:t>
      </w:r>
      <w:r w:rsidR="00216913">
        <w:t>:</w:t>
      </w:r>
    </w:p>
    <w:p w14:paraId="14AEB3D4" w14:textId="2E384526" w:rsidR="005107A3" w:rsidRPr="00506336" w:rsidRDefault="005107A3" w:rsidP="00CB34DB">
      <w:pPr>
        <w:pStyle w:val="AAText"/>
      </w:pPr>
    </w:p>
    <w:p w14:paraId="0A969277" w14:textId="38612DF3" w:rsidR="005107A3" w:rsidRPr="00506336" w:rsidRDefault="005107A3" w:rsidP="00CB34DB">
      <w:pPr>
        <w:pStyle w:val="AAText"/>
      </w:pPr>
    </w:p>
    <w:p w14:paraId="3BFD8C0D" w14:textId="6ADF9BB2" w:rsidR="00735ABF" w:rsidRDefault="006A32FB" w:rsidP="00735ABF">
      <w:pPr>
        <w:pStyle w:val="AAText"/>
      </w:pPr>
      <w:r>
        <w:t>Macht Tabelle:</w:t>
      </w:r>
    </w:p>
    <w:p w14:paraId="29CB12A3" w14:textId="1F64F979" w:rsidR="002E0464" w:rsidRDefault="00C41300">
      <w:pPr>
        <w:widowControl/>
        <w:suppressAutoHyphens w:val="0"/>
        <w:rPr>
          <w:sz w:val="22"/>
          <w:szCs w:val="22"/>
        </w:rPr>
      </w:pPr>
      <w:r>
        <w:rPr>
          <w:noProof/>
        </w:rPr>
        <w:drawing>
          <wp:anchor distT="0" distB="0" distL="114300" distR="114300" simplePos="0" relativeHeight="251666432" behindDoc="0" locked="0" layoutInCell="1" allowOverlap="1" wp14:anchorId="619737F8" wp14:editId="3E101A0D">
            <wp:simplePos x="0" y="0"/>
            <wp:positionH relativeFrom="column">
              <wp:posOffset>62836</wp:posOffset>
            </wp:positionH>
            <wp:positionV relativeFrom="paragraph">
              <wp:posOffset>255418</wp:posOffset>
            </wp:positionV>
            <wp:extent cx="4679950" cy="2665730"/>
            <wp:effectExtent l="57150" t="57150" r="101600" b="9652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79950" cy="266573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2691E94B" w14:textId="747DFB17" w:rsidR="002E0464" w:rsidRDefault="002E0464">
      <w:pPr>
        <w:widowControl/>
        <w:suppressAutoHyphens w:val="0"/>
        <w:rPr>
          <w:sz w:val="22"/>
          <w:szCs w:val="22"/>
        </w:rPr>
      </w:pPr>
    </w:p>
    <w:p w14:paraId="59D32315" w14:textId="77777777" w:rsidR="002E0464" w:rsidRDefault="002E0464">
      <w:pPr>
        <w:widowControl/>
        <w:suppressAutoHyphens w:val="0"/>
        <w:rPr>
          <w:sz w:val="22"/>
          <w:szCs w:val="22"/>
        </w:rPr>
      </w:pPr>
    </w:p>
    <w:p w14:paraId="17BDE5F3" w14:textId="204C9DEA" w:rsidR="002E0464" w:rsidRDefault="002E0464">
      <w:pPr>
        <w:widowControl/>
        <w:suppressAutoHyphens w:val="0"/>
        <w:rPr>
          <w:sz w:val="22"/>
          <w:szCs w:val="22"/>
        </w:rPr>
      </w:pPr>
    </w:p>
    <w:p w14:paraId="18CA6FE8" w14:textId="0C83E6A5" w:rsidR="006C2747" w:rsidRDefault="006C2747" w:rsidP="00735ABF">
      <w:pPr>
        <w:pStyle w:val="AAText"/>
      </w:pPr>
      <w:r>
        <w:t>Jetzt die spezifischen Anpassungen.</w:t>
      </w:r>
    </w:p>
    <w:p w14:paraId="350AAF70" w14:textId="4C3363B0" w:rsidR="008F15E3" w:rsidRDefault="00CB6546" w:rsidP="00735ABF">
      <w:pPr>
        <w:pStyle w:val="AAText"/>
      </w:pPr>
      <w:r>
        <w:t xml:space="preserve">Es gibt ein </w:t>
      </w:r>
      <w:r w:rsidR="006C2747">
        <w:t>S</w:t>
      </w:r>
      <w:r>
        <w:t xml:space="preserve">tandard-Shared </w:t>
      </w:r>
      <w:r w:rsidR="008F15E3">
        <w:t>S</w:t>
      </w:r>
      <w:r>
        <w:t xml:space="preserve">ecret, das benutzt wird, wenn nichts </w:t>
      </w:r>
      <w:r w:rsidR="008F15E3">
        <w:t>eingetragen</w:t>
      </w:r>
      <w:r>
        <w:t xml:space="preserve"> ist.</w:t>
      </w:r>
      <w:r w:rsidR="008F15E3">
        <w:t xml:space="preserve"> Aber besser eintragen. Wo genau in </w:t>
      </w:r>
      <w:r w:rsidR="006C2747">
        <w:t>110, es gibt zwei Stellen dafür. Am besten an beiden, bis es geklärt ist.</w:t>
      </w:r>
    </w:p>
    <w:p w14:paraId="2D97F5E6" w14:textId="5128C097" w:rsidR="006C2747" w:rsidRDefault="006C2747" w:rsidP="00735ABF">
      <w:pPr>
        <w:pStyle w:val="AAText"/>
      </w:pPr>
      <w:r>
        <w:t>Hier und auf dem großen Control Panel:</w:t>
      </w:r>
    </w:p>
    <w:p w14:paraId="426ACE73" w14:textId="28A58DAB" w:rsidR="00950B81" w:rsidRDefault="006C2747" w:rsidP="00735ABF">
      <w:pPr>
        <w:pStyle w:val="AAText"/>
      </w:pPr>
      <w:r>
        <w:rPr>
          <w:noProof/>
        </w:rPr>
        <w:lastRenderedPageBreak/>
        <w:drawing>
          <wp:anchor distT="0" distB="0" distL="114300" distR="114300" simplePos="0" relativeHeight="251668480" behindDoc="0" locked="0" layoutInCell="1" allowOverlap="1" wp14:anchorId="7238ADDD" wp14:editId="17FA6699">
            <wp:simplePos x="0" y="0"/>
            <wp:positionH relativeFrom="column">
              <wp:posOffset>211455</wp:posOffset>
            </wp:positionH>
            <wp:positionV relativeFrom="paragraph">
              <wp:posOffset>53340</wp:posOffset>
            </wp:positionV>
            <wp:extent cx="3926205" cy="2192020"/>
            <wp:effectExtent l="57150" t="57150" r="93345" b="93980"/>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6205" cy="21920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223F53A" w14:textId="77777777" w:rsidR="006C2747" w:rsidRDefault="006C2747" w:rsidP="00735ABF">
      <w:pPr>
        <w:pStyle w:val="AAText"/>
      </w:pPr>
    </w:p>
    <w:p w14:paraId="16BCA4B9" w14:textId="77777777" w:rsidR="006C2747" w:rsidRDefault="006C2747" w:rsidP="00735ABF">
      <w:pPr>
        <w:pStyle w:val="AAText"/>
      </w:pPr>
    </w:p>
    <w:p w14:paraId="731AB63C" w14:textId="2B79F587" w:rsidR="006C2747" w:rsidRDefault="006C2747" w:rsidP="00735ABF">
      <w:pPr>
        <w:pStyle w:val="AAText"/>
      </w:pPr>
    </w:p>
    <w:p w14:paraId="18C455C9" w14:textId="77777777" w:rsidR="006C2747" w:rsidRDefault="006C2747" w:rsidP="00735ABF">
      <w:pPr>
        <w:pStyle w:val="AAText"/>
      </w:pPr>
    </w:p>
    <w:p w14:paraId="2742E3F9" w14:textId="77777777" w:rsidR="006C2747" w:rsidRDefault="006C2747" w:rsidP="00735ABF">
      <w:pPr>
        <w:pStyle w:val="AAText"/>
      </w:pPr>
    </w:p>
    <w:p w14:paraId="7B19D24B" w14:textId="0DE61BF7" w:rsidR="006C2747" w:rsidRDefault="006C2747" w:rsidP="00735ABF">
      <w:pPr>
        <w:pStyle w:val="AAText"/>
      </w:pPr>
    </w:p>
    <w:p w14:paraId="7B77400F" w14:textId="6306C809" w:rsidR="006C2747" w:rsidRDefault="006C2747" w:rsidP="00735ABF">
      <w:pPr>
        <w:pStyle w:val="AAText"/>
      </w:pPr>
    </w:p>
    <w:p w14:paraId="6C55ADB9" w14:textId="0958F283" w:rsidR="006C2747" w:rsidRDefault="006C2747" w:rsidP="00735ABF">
      <w:pPr>
        <w:pStyle w:val="AAText"/>
      </w:pPr>
    </w:p>
    <w:p w14:paraId="6478D933" w14:textId="2FFFE38E" w:rsidR="006C2747" w:rsidRDefault="006C2747" w:rsidP="00735ABF">
      <w:pPr>
        <w:pStyle w:val="AAText"/>
      </w:pPr>
    </w:p>
    <w:p w14:paraId="03DB6F53" w14:textId="37DDE0B6" w:rsidR="00FB59A1" w:rsidRDefault="00FB59A1">
      <w:pPr>
        <w:widowControl/>
        <w:suppressAutoHyphens w:val="0"/>
        <w:rPr>
          <w:sz w:val="22"/>
          <w:szCs w:val="22"/>
        </w:rPr>
      </w:pPr>
      <w:r>
        <w:br w:type="page"/>
      </w:r>
    </w:p>
    <w:p w14:paraId="560280C8" w14:textId="6B4247AE" w:rsidR="006C2747" w:rsidRDefault="00205BC1" w:rsidP="00735ABF">
      <w:pPr>
        <w:pStyle w:val="AAText"/>
      </w:pPr>
      <w:r>
        <w:rPr>
          <w:noProof/>
        </w:rPr>
        <w:lastRenderedPageBreak/>
        <w:drawing>
          <wp:anchor distT="0" distB="0" distL="114300" distR="114300" simplePos="0" relativeHeight="251674624" behindDoc="0" locked="0" layoutInCell="1" allowOverlap="1" wp14:anchorId="5A96B72E" wp14:editId="618FF188">
            <wp:simplePos x="0" y="0"/>
            <wp:positionH relativeFrom="column">
              <wp:posOffset>-100965</wp:posOffset>
            </wp:positionH>
            <wp:positionV relativeFrom="paragraph">
              <wp:posOffset>598170</wp:posOffset>
            </wp:positionV>
            <wp:extent cx="4679950" cy="1207770"/>
            <wp:effectExtent l="57150" t="57150" r="101600" b="87630"/>
            <wp:wrapSquare wrapText="bothSides"/>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9950" cy="120777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FB59A1">
        <w:t>Jetzt Bücher auswählen</w:t>
      </w:r>
    </w:p>
    <w:p w14:paraId="615387A5" w14:textId="12B5B8D7" w:rsidR="00FB59A1" w:rsidRDefault="00FB59A1" w:rsidP="00735ABF">
      <w:pPr>
        <w:pStyle w:val="AAText"/>
      </w:pPr>
    </w:p>
    <w:p w14:paraId="5AC371B4" w14:textId="76CDA60B" w:rsidR="00FB59A1" w:rsidRDefault="003C3CD7" w:rsidP="00735ABF">
      <w:pPr>
        <w:pStyle w:val="AAText"/>
      </w:pPr>
      <w:r>
        <w:rPr>
          <w:noProof/>
        </w:rPr>
        <w:drawing>
          <wp:anchor distT="0" distB="0" distL="114300" distR="114300" simplePos="0" relativeHeight="251676672" behindDoc="0" locked="0" layoutInCell="1" allowOverlap="1" wp14:anchorId="34A837A9" wp14:editId="029BB8AB">
            <wp:simplePos x="0" y="0"/>
            <wp:positionH relativeFrom="column">
              <wp:posOffset>-175260</wp:posOffset>
            </wp:positionH>
            <wp:positionV relativeFrom="paragraph">
              <wp:posOffset>4443095</wp:posOffset>
            </wp:positionV>
            <wp:extent cx="4679950" cy="1760220"/>
            <wp:effectExtent l="57150" t="57150" r="101600" b="8763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9950" cy="17602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BA13DA">
        <w:rPr>
          <w:noProof/>
        </w:rPr>
        <w:drawing>
          <wp:anchor distT="0" distB="0" distL="114300" distR="114300" simplePos="0" relativeHeight="251675648" behindDoc="0" locked="0" layoutInCell="1" allowOverlap="1" wp14:anchorId="517FB10F" wp14:editId="4204BF92">
            <wp:simplePos x="0" y="0"/>
            <wp:positionH relativeFrom="column">
              <wp:posOffset>-100965</wp:posOffset>
            </wp:positionH>
            <wp:positionV relativeFrom="paragraph">
              <wp:posOffset>200660</wp:posOffset>
            </wp:positionV>
            <wp:extent cx="4679950" cy="3897630"/>
            <wp:effectExtent l="57150" t="57150" r="101600" b="102870"/>
            <wp:wrapSquare wrapText="bothSides"/>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679950" cy="389763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410D4E98" w14:textId="11F81F18" w:rsidR="00FB59A1" w:rsidRDefault="00FB59A1" w:rsidP="00735ABF">
      <w:pPr>
        <w:pStyle w:val="AAText"/>
      </w:pPr>
    </w:p>
    <w:p w14:paraId="58BDEE52" w14:textId="77777777" w:rsidR="00FB59A1" w:rsidRDefault="00FB59A1" w:rsidP="00735ABF">
      <w:pPr>
        <w:pStyle w:val="AAText"/>
      </w:pPr>
    </w:p>
    <w:p w14:paraId="253D7373" w14:textId="71B3BAED" w:rsidR="00FB59A1" w:rsidRDefault="003C3CD7" w:rsidP="00735ABF">
      <w:pPr>
        <w:pStyle w:val="AAText"/>
      </w:pPr>
      <w:r>
        <w:t>In 110 entspricht das:</w:t>
      </w:r>
    </w:p>
    <w:p w14:paraId="6A244C23" w14:textId="0084852F" w:rsidR="003C3CD7" w:rsidRDefault="007A6905" w:rsidP="00735ABF">
      <w:pPr>
        <w:pStyle w:val="AAText"/>
      </w:pPr>
      <w:r>
        <w:rPr>
          <w:noProof/>
        </w:rPr>
        <w:lastRenderedPageBreak/>
        <w:drawing>
          <wp:anchor distT="0" distB="0" distL="114300" distR="114300" simplePos="0" relativeHeight="251677696" behindDoc="0" locked="0" layoutInCell="1" allowOverlap="1" wp14:anchorId="2078D67E" wp14:editId="275D44BB">
            <wp:simplePos x="0" y="0"/>
            <wp:positionH relativeFrom="column">
              <wp:posOffset>111760</wp:posOffset>
            </wp:positionH>
            <wp:positionV relativeFrom="paragraph">
              <wp:posOffset>661670</wp:posOffset>
            </wp:positionV>
            <wp:extent cx="4679950" cy="1737995"/>
            <wp:effectExtent l="57150" t="57150" r="101600" b="908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9950" cy="173799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609C6FAD" w14:textId="23048C3B" w:rsidR="003C3CD7" w:rsidRDefault="003C3CD7" w:rsidP="00735ABF">
      <w:pPr>
        <w:pStyle w:val="AAText"/>
      </w:pPr>
    </w:p>
    <w:p w14:paraId="4FB3407B" w14:textId="1B63D4E1" w:rsidR="00FB59A1" w:rsidRDefault="00FB59A1" w:rsidP="00735ABF">
      <w:pPr>
        <w:pStyle w:val="AAText"/>
      </w:pPr>
    </w:p>
    <w:p w14:paraId="463396F2" w14:textId="6F35BEAF" w:rsidR="00FB59A1" w:rsidRDefault="00FB59A1" w:rsidP="00735ABF">
      <w:pPr>
        <w:pStyle w:val="AAText"/>
      </w:pPr>
    </w:p>
    <w:p w14:paraId="61F04AEB" w14:textId="77777777" w:rsidR="00FB59A1" w:rsidRDefault="00FB59A1" w:rsidP="00735ABF">
      <w:pPr>
        <w:pStyle w:val="AAText"/>
      </w:pPr>
    </w:p>
    <w:p w14:paraId="20770F21" w14:textId="77777777" w:rsidR="00FB59A1" w:rsidRDefault="00FB59A1" w:rsidP="00735ABF">
      <w:pPr>
        <w:pStyle w:val="AAText"/>
      </w:pPr>
    </w:p>
    <w:p w14:paraId="7ADC54F0" w14:textId="71B374F1" w:rsidR="00FB59A1" w:rsidRDefault="00FB59A1">
      <w:pPr>
        <w:widowControl/>
        <w:suppressAutoHyphens w:val="0"/>
        <w:rPr>
          <w:sz w:val="22"/>
          <w:szCs w:val="22"/>
        </w:rPr>
      </w:pPr>
      <w:r>
        <w:br w:type="page"/>
      </w:r>
    </w:p>
    <w:p w14:paraId="091D2000" w14:textId="6315C2D6" w:rsidR="006C2747" w:rsidRDefault="006C2747" w:rsidP="00735ABF">
      <w:pPr>
        <w:pStyle w:val="AAText"/>
      </w:pPr>
    </w:p>
    <w:p w14:paraId="1C95686B" w14:textId="125B3907" w:rsidR="006C2747" w:rsidRDefault="00BA1D82" w:rsidP="00735ABF">
      <w:pPr>
        <w:pStyle w:val="AAText"/>
      </w:pPr>
      <w:r>
        <w:rPr>
          <w:noProof/>
        </w:rPr>
        <w:drawing>
          <wp:anchor distT="0" distB="0" distL="114300" distR="114300" simplePos="0" relativeHeight="251669504" behindDoc="0" locked="0" layoutInCell="1" allowOverlap="1" wp14:anchorId="6B41DF2B" wp14:editId="4386471A">
            <wp:simplePos x="0" y="0"/>
            <wp:positionH relativeFrom="column">
              <wp:posOffset>-3810</wp:posOffset>
            </wp:positionH>
            <wp:positionV relativeFrom="paragraph">
              <wp:posOffset>290195</wp:posOffset>
            </wp:positionV>
            <wp:extent cx="4679950" cy="1903730"/>
            <wp:effectExtent l="57150" t="57150" r="101600" b="9652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79950" cy="190373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950B81">
        <w:t xml:space="preserve">Jetzt ein Buch </w:t>
      </w:r>
      <w:r w:rsidR="008D1CD5">
        <w:t>dem Kurs zufügen</w:t>
      </w:r>
      <w:r w:rsidR="006C2747">
        <w:t>:</w:t>
      </w:r>
    </w:p>
    <w:p w14:paraId="1D3E2620" w14:textId="0A3D3820" w:rsidR="006C2747" w:rsidRDefault="006C2747" w:rsidP="00735ABF">
      <w:pPr>
        <w:pStyle w:val="AAText"/>
      </w:pPr>
    </w:p>
    <w:p w14:paraId="3CAF3E24" w14:textId="6138D40B" w:rsidR="006C2747" w:rsidRDefault="00510DD2" w:rsidP="00735ABF">
      <w:pPr>
        <w:pStyle w:val="AAText"/>
      </w:pPr>
      <w:r>
        <w:rPr>
          <w:noProof/>
        </w:rPr>
        <w:drawing>
          <wp:anchor distT="0" distB="0" distL="114300" distR="114300" simplePos="0" relativeHeight="251671552" behindDoc="0" locked="0" layoutInCell="1" allowOverlap="1" wp14:anchorId="5C2B8C3A" wp14:editId="25A27BAA">
            <wp:simplePos x="0" y="0"/>
            <wp:positionH relativeFrom="column">
              <wp:posOffset>218515</wp:posOffset>
            </wp:positionH>
            <wp:positionV relativeFrom="paragraph">
              <wp:posOffset>30848</wp:posOffset>
            </wp:positionV>
            <wp:extent cx="2227580" cy="1863725"/>
            <wp:effectExtent l="0" t="0" r="127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27580" cy="1863725"/>
                    </a:xfrm>
                    <a:prstGeom prst="rect">
                      <a:avLst/>
                    </a:prstGeom>
                  </pic:spPr>
                </pic:pic>
              </a:graphicData>
            </a:graphic>
            <wp14:sizeRelH relativeFrom="margin">
              <wp14:pctWidth>0</wp14:pctWidth>
            </wp14:sizeRelH>
            <wp14:sizeRelV relativeFrom="margin">
              <wp14:pctHeight>0</wp14:pctHeight>
            </wp14:sizeRelV>
          </wp:anchor>
        </w:drawing>
      </w:r>
    </w:p>
    <w:p w14:paraId="13A604D3" w14:textId="77777777" w:rsidR="00510DD2" w:rsidRDefault="00510DD2" w:rsidP="00735ABF">
      <w:pPr>
        <w:pStyle w:val="AAText"/>
      </w:pPr>
    </w:p>
    <w:p w14:paraId="216A3B5A" w14:textId="77777777" w:rsidR="00510DD2" w:rsidRDefault="00510DD2" w:rsidP="00735ABF">
      <w:pPr>
        <w:pStyle w:val="AAText"/>
      </w:pPr>
    </w:p>
    <w:p w14:paraId="0A03BABD" w14:textId="77777777" w:rsidR="00510DD2" w:rsidRDefault="00510DD2" w:rsidP="00735ABF">
      <w:pPr>
        <w:pStyle w:val="AAText"/>
      </w:pPr>
    </w:p>
    <w:p w14:paraId="761EA5B9" w14:textId="77777777" w:rsidR="00510DD2" w:rsidRDefault="00510DD2" w:rsidP="00735ABF">
      <w:pPr>
        <w:pStyle w:val="AAText"/>
      </w:pPr>
    </w:p>
    <w:p w14:paraId="7E6382B2" w14:textId="77777777" w:rsidR="00510DD2" w:rsidRDefault="00510DD2" w:rsidP="00735ABF">
      <w:pPr>
        <w:pStyle w:val="AAText"/>
      </w:pPr>
    </w:p>
    <w:p w14:paraId="0E73F63A" w14:textId="77777777" w:rsidR="00510DD2" w:rsidRDefault="00510DD2" w:rsidP="00735ABF">
      <w:pPr>
        <w:pStyle w:val="AAText"/>
      </w:pPr>
    </w:p>
    <w:p w14:paraId="2004540A" w14:textId="77777777" w:rsidR="00510DD2" w:rsidRDefault="00510DD2" w:rsidP="00735ABF">
      <w:pPr>
        <w:pStyle w:val="AAText"/>
      </w:pPr>
    </w:p>
    <w:p w14:paraId="0FD03555" w14:textId="77777777" w:rsidR="00510DD2" w:rsidRDefault="00510DD2" w:rsidP="00735ABF">
      <w:pPr>
        <w:pStyle w:val="AAText"/>
      </w:pPr>
    </w:p>
    <w:p w14:paraId="6EB87929" w14:textId="496F26E8" w:rsidR="006C2747" w:rsidRDefault="006C2747" w:rsidP="00735ABF">
      <w:pPr>
        <w:pStyle w:val="AAText"/>
      </w:pPr>
    </w:p>
    <w:p w14:paraId="20B9E033" w14:textId="43E436D9" w:rsidR="00950B81" w:rsidRDefault="006C2747" w:rsidP="00735ABF">
      <w:pPr>
        <w:pStyle w:val="AAText"/>
      </w:pPr>
      <w:r>
        <w:t>Danach zweites Plugin auf gleiche Weise installieren.</w:t>
      </w:r>
    </w:p>
    <w:p w14:paraId="594C369E" w14:textId="10C1910E" w:rsidR="006C2747" w:rsidRDefault="006C2747" w:rsidP="00735ABF">
      <w:pPr>
        <w:pStyle w:val="AAText"/>
      </w:pPr>
    </w:p>
    <w:p w14:paraId="703AAD54" w14:textId="77777777" w:rsidR="00735ABF" w:rsidRPr="00735ABF" w:rsidRDefault="00735ABF" w:rsidP="00735ABF">
      <w:pPr>
        <w:pStyle w:val="AAText"/>
      </w:pPr>
    </w:p>
    <w:p w14:paraId="70CA0464" w14:textId="2DDB4BF5" w:rsidR="00CB34DB" w:rsidRDefault="00CB34DB" w:rsidP="00CB34DB">
      <w:pPr>
        <w:pStyle w:val="berschrift1"/>
      </w:pPr>
      <w:bookmarkStart w:id="5" w:name="_Toc103945495"/>
      <w:r>
        <w:t xml:space="preserve">Shared Secret und </w:t>
      </w:r>
      <w:r w:rsidR="003036EB">
        <w:t>Ordersource</w:t>
      </w:r>
      <w:bookmarkEnd w:id="5"/>
    </w:p>
    <w:p w14:paraId="11175855" w14:textId="0D89F234" w:rsidR="00CB34DB" w:rsidRDefault="00CB34DB" w:rsidP="00CB34DB">
      <w:pPr>
        <w:pStyle w:val="AAText"/>
      </w:pPr>
      <w:r>
        <w:t xml:space="preserve">Damit wir mit dem Moodle das richtige 110 erwischen, muss </w:t>
      </w:r>
      <w:r w:rsidR="003036EB">
        <w:t xml:space="preserve">Ordersource </w:t>
      </w:r>
      <w:r>
        <w:t>hinterlegt werden.</w:t>
      </w:r>
    </w:p>
    <w:p w14:paraId="62A9E00B" w14:textId="5928D658" w:rsidR="00F2477F" w:rsidRDefault="00F2477F" w:rsidP="00CB34DB">
      <w:pPr>
        <w:pStyle w:val="AAText"/>
      </w:pPr>
      <w:r w:rsidRPr="00F2477F">
        <w:t>Das Shared Secret steht hier und</w:t>
      </w:r>
      <w:r>
        <w:t xml:space="preserve"> an anderer Stelle (großes ControlPanel). Es muss noch geklärt werden, wo genau es stehen muss.</w:t>
      </w:r>
    </w:p>
    <w:p w14:paraId="24C8420F" w14:textId="00908BB1" w:rsidR="00F2477F" w:rsidRPr="00F2477F" w:rsidRDefault="00F2477F" w:rsidP="00CB34DB">
      <w:pPr>
        <w:pStyle w:val="AAText"/>
      </w:pPr>
      <w:r>
        <w:t>Evtl. gibt es einen Standard, der genutzt wird, wenn kein Eintrag da ist. Aber auch der muss bekannt sein und in Modle eingetragen werden. Besser ist es, man erfindet eines und trägt es rundum ein.</w:t>
      </w:r>
    </w:p>
    <w:p w14:paraId="6AD80907" w14:textId="00510B0D" w:rsidR="00FA1738" w:rsidRDefault="00F2477F" w:rsidP="00CB34DB">
      <w:pPr>
        <w:pStyle w:val="AAText"/>
      </w:pPr>
      <w:r>
        <w:rPr>
          <w:noProof/>
        </w:rPr>
        <w:lastRenderedPageBreak/>
        <w:drawing>
          <wp:anchor distT="0" distB="0" distL="114300" distR="114300" simplePos="0" relativeHeight="251672576" behindDoc="0" locked="0" layoutInCell="1" allowOverlap="1" wp14:anchorId="1FB945A2" wp14:editId="60044C3B">
            <wp:simplePos x="0" y="0"/>
            <wp:positionH relativeFrom="column">
              <wp:posOffset>-95591</wp:posOffset>
            </wp:positionH>
            <wp:positionV relativeFrom="paragraph">
              <wp:posOffset>312911</wp:posOffset>
            </wp:positionV>
            <wp:extent cx="4679950" cy="3092450"/>
            <wp:effectExtent l="57150" t="57150" r="101600" b="8890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679950" cy="30924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FA1738">
        <w:t xml:space="preserve">Meine Bücher </w:t>
      </w:r>
      <w:r w:rsidR="00FA1738">
        <w:sym w:font="Wingdings" w:char="F0E0"/>
      </w:r>
      <w:r w:rsidR="00FA1738">
        <w:t xml:space="preserve"> Distributor </w:t>
      </w:r>
      <w:r w:rsidR="00FA1738">
        <w:sym w:font="Wingdings" w:char="F0E0"/>
      </w:r>
      <w:r w:rsidR="00FA1738">
        <w:t xml:space="preserve"> Ordersource:</w:t>
      </w:r>
    </w:p>
    <w:p w14:paraId="2F417914" w14:textId="115B8D86" w:rsidR="00FA1738" w:rsidRDefault="00FA1738" w:rsidP="00CB34DB">
      <w:pPr>
        <w:pStyle w:val="AAText"/>
      </w:pPr>
    </w:p>
    <w:p w14:paraId="725B7CC3" w14:textId="527B3C3E" w:rsidR="00CB34DB" w:rsidRDefault="00CB34DB" w:rsidP="00CB34DB">
      <w:pPr>
        <w:pStyle w:val="berschrift1"/>
      </w:pPr>
      <w:bookmarkStart w:id="6" w:name="_Toc103945496"/>
      <w:r>
        <w:t>Bücher erfassen</w:t>
      </w:r>
      <w:bookmarkEnd w:id="6"/>
    </w:p>
    <w:p w14:paraId="3ACE298B" w14:textId="62239387" w:rsidR="00CB34DB" w:rsidRDefault="00CB34DB" w:rsidP="00CB34DB">
      <w:pPr>
        <w:pStyle w:val="AAText"/>
      </w:pPr>
      <w:r>
        <w:t>Das Arbeiten mit Moodle ist im Dokument „How To Moodle.docx“ erklärt und bebildert.</w:t>
      </w:r>
    </w:p>
    <w:p w14:paraId="121C9822" w14:textId="43C7DF54" w:rsidR="00CB34DB" w:rsidRDefault="00CB34DB" w:rsidP="00CB34DB">
      <w:pPr>
        <w:pStyle w:val="berschrift1"/>
      </w:pPr>
      <w:bookmarkStart w:id="7" w:name="_Toc103945497"/>
      <w:r>
        <w:t>Wo finde ich was</w:t>
      </w:r>
      <w:bookmarkEnd w:id="7"/>
    </w:p>
    <w:p w14:paraId="6E0513A2" w14:textId="084D78FE" w:rsidR="00CB34DB" w:rsidRDefault="00CB34DB" w:rsidP="00CB34DB">
      <w:pPr>
        <w:pStyle w:val="AAText"/>
      </w:pPr>
      <w:r>
        <w:t>Alles rund um Moodle ist im Teams-Projekt „Prj 110 ecode Projekte“ im Kanal „KWS Energy Knowledge“ im Ordner „Moodle“ abgelegt.</w:t>
      </w:r>
    </w:p>
    <w:p w14:paraId="69793831" w14:textId="447B31E4" w:rsidR="00733F1B" w:rsidRDefault="00CB34DB" w:rsidP="00CB34DB">
      <w:pPr>
        <w:pStyle w:val="AAText"/>
      </w:pPr>
      <w:r>
        <w:t>Evtl. sind Details auch in den Protokollen zu finden, die im OneNote im Teams-Projekt hängen.</w:t>
      </w:r>
    </w:p>
    <w:sectPr w:rsidR="00733F1B" w:rsidSect="00915C28">
      <w:headerReference w:type="default" r:id="rId29"/>
      <w:footerReference w:type="default" r:id="rId30"/>
      <w:pgSz w:w="11906" w:h="16838" w:code="9"/>
      <w:pgMar w:top="1134" w:right="2268" w:bottom="1134" w:left="2268" w:header="567" w:footer="567" w:gutter="0"/>
      <w:cols w:space="720"/>
      <w:titlePg/>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4DBC3" w14:textId="77777777" w:rsidR="0059063E" w:rsidRDefault="0059063E" w:rsidP="00915C28">
      <w:r>
        <w:separator/>
      </w:r>
    </w:p>
  </w:endnote>
  <w:endnote w:type="continuationSeparator" w:id="0">
    <w:p w14:paraId="78E58A58" w14:textId="77777777" w:rsidR="0059063E" w:rsidRDefault="0059063E" w:rsidP="00915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Frutiger LT Com 45 Light">
    <w:panose1 w:val="020B0803030504020204"/>
    <w:charset w:val="00"/>
    <w:family w:val="swiss"/>
    <w:pitch w:val="variable"/>
    <w:sig w:usb0="800000AF" w:usb1="5000204A" w:usb2="00000000" w:usb3="00000000" w:csb0="0000009B" w:csb1="00000000"/>
  </w:font>
  <w:font w:name="Andale Sans UI">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Frutiger LT Com 55 Roman">
    <w:panose1 w:val="020B0503030504090204"/>
    <w:charset w:val="00"/>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Frutiger 45 Light">
    <w:altName w:val="Times New Roman"/>
    <w:panose1 w:val="00000000000000000000"/>
    <w:charset w:val="00"/>
    <w:family w:val="moder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rutiger LT 45 Light">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87C0" w14:textId="017F6301" w:rsidR="00915C28" w:rsidRDefault="009756DC" w:rsidP="00FC72CC">
    <w:pPr>
      <w:pStyle w:val="Fuzeile"/>
    </w:pPr>
    <w:r w:rsidRPr="009756DC">
      <w:rPr>
        <w:noProof/>
        <w:lang w:val="de-CH" w:eastAsia="de-CH" w:bidi="he-IL"/>
      </w:rPr>
      <w:drawing>
        <wp:anchor distT="0" distB="0" distL="114300" distR="114300" simplePos="0" relativeHeight="251660287" behindDoc="0" locked="0" layoutInCell="1" allowOverlap="1" wp14:anchorId="27BED8E3" wp14:editId="5F933329">
          <wp:simplePos x="0" y="0"/>
          <wp:positionH relativeFrom="page">
            <wp:posOffset>583565</wp:posOffset>
          </wp:positionH>
          <wp:positionV relativeFrom="paragraph">
            <wp:posOffset>-225425</wp:posOffset>
          </wp:positionV>
          <wp:extent cx="6634800" cy="205200"/>
          <wp:effectExtent l="0" t="0" r="0" b="4445"/>
          <wp:wrapTight wrapText="bothSides">
            <wp:wrapPolygon edited="0">
              <wp:start x="0" y="0"/>
              <wp:lineTo x="0" y="20062"/>
              <wp:lineTo x="21521" y="20062"/>
              <wp:lineTo x="2152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634800" cy="205200"/>
                  </a:xfrm>
                  <a:prstGeom prst="rect">
                    <a:avLst/>
                  </a:prstGeom>
                </pic:spPr>
              </pic:pic>
            </a:graphicData>
          </a:graphic>
          <wp14:sizeRelH relativeFrom="margin">
            <wp14:pctWidth>0</wp14:pctWidth>
          </wp14:sizeRelH>
          <wp14:sizeRelV relativeFrom="margin">
            <wp14:pctHeight>0</wp14:pctHeight>
          </wp14:sizeRelV>
        </wp:anchor>
      </w:drawing>
    </w:r>
    <w:r w:rsidR="00FC72CC" w:rsidRPr="00FC72CC">
      <w:t>© Satzweiss.com 20</w:t>
    </w:r>
    <w:r w:rsidR="003F314E">
      <w:t>2</w:t>
    </w:r>
    <w:r w:rsidR="00CB34DB">
      <w:t>2</w:t>
    </w:r>
    <w:r w:rsidR="00FC72CC" w:rsidRPr="00FC72CC">
      <w:t xml:space="preserve"> </w:t>
    </w:r>
    <w:r w:rsidR="00FC72CC">
      <w:tab/>
      <w:t xml:space="preserve">Version: 1.0, Seite </w:t>
    </w:r>
    <w:r w:rsidR="00FC72CC">
      <w:fldChar w:fldCharType="begin"/>
    </w:r>
    <w:r w:rsidR="00FC72CC">
      <w:instrText xml:space="preserve"> PAGE  \* Arabic  \* MERGEFORMAT </w:instrText>
    </w:r>
    <w:r w:rsidR="00FC72CC">
      <w:fldChar w:fldCharType="separate"/>
    </w:r>
    <w:r w:rsidR="00B917A1">
      <w:rPr>
        <w:noProof/>
      </w:rPr>
      <w:t>4</w:t>
    </w:r>
    <w:r w:rsidR="00FC72C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6F0C3" w14:textId="77777777" w:rsidR="0059063E" w:rsidRDefault="0059063E" w:rsidP="00915C28">
      <w:r>
        <w:separator/>
      </w:r>
    </w:p>
  </w:footnote>
  <w:footnote w:type="continuationSeparator" w:id="0">
    <w:p w14:paraId="18E9C5F1" w14:textId="77777777" w:rsidR="0059063E" w:rsidRDefault="0059063E" w:rsidP="00915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CC8B3" w14:textId="77777777" w:rsidR="00915C28" w:rsidRDefault="00960431">
    <w:pPr>
      <w:pStyle w:val="Kopfzeile"/>
    </w:pPr>
    <w:r w:rsidRPr="00915C28">
      <w:rPr>
        <w:noProof/>
        <w:lang w:val="de-CH" w:eastAsia="de-CH" w:bidi="he-IL"/>
      </w:rPr>
      <w:drawing>
        <wp:anchor distT="0" distB="0" distL="114300" distR="114300" simplePos="0" relativeHeight="251659776" behindDoc="1" locked="0" layoutInCell="1" allowOverlap="1" wp14:anchorId="6DF3DB37" wp14:editId="3F2DBEF2">
          <wp:simplePos x="0" y="0"/>
          <wp:positionH relativeFrom="column">
            <wp:posOffset>3198495</wp:posOffset>
          </wp:positionH>
          <wp:positionV relativeFrom="paragraph">
            <wp:posOffset>-191167</wp:posOffset>
          </wp:positionV>
          <wp:extent cx="2375741" cy="513747"/>
          <wp:effectExtent l="0" t="0" r="5715" b="63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6254" cy="520345"/>
                  </a:xfrm>
                  <a:prstGeom prst="rect">
                    <a:avLst/>
                  </a:prstGeom>
                </pic:spPr>
              </pic:pic>
            </a:graphicData>
          </a:graphic>
          <wp14:sizeRelH relativeFrom="margin">
            <wp14:pctWidth>0</wp14:pctWidth>
          </wp14:sizeRelH>
          <wp14:sizeRelV relativeFrom="margin">
            <wp14:pctHeight>0</wp14:pctHeight>
          </wp14:sizeRelV>
        </wp:anchor>
      </w:drawing>
    </w:r>
    <w:r w:rsidRPr="009756DC">
      <w:rPr>
        <w:noProof/>
        <w:lang w:val="de-CH" w:eastAsia="de-CH" w:bidi="he-IL"/>
      </w:rPr>
      <w:drawing>
        <wp:anchor distT="0" distB="0" distL="114300" distR="114300" simplePos="0" relativeHeight="251662848" behindDoc="0" locked="0" layoutInCell="1" allowOverlap="1" wp14:anchorId="59032E64" wp14:editId="6A17A26B">
          <wp:simplePos x="0" y="0"/>
          <wp:positionH relativeFrom="page">
            <wp:posOffset>583565</wp:posOffset>
          </wp:positionH>
          <wp:positionV relativeFrom="paragraph">
            <wp:posOffset>360045</wp:posOffset>
          </wp:positionV>
          <wp:extent cx="6634800" cy="205200"/>
          <wp:effectExtent l="0" t="0" r="0" b="4445"/>
          <wp:wrapTight wrapText="bothSides">
            <wp:wrapPolygon edited="0">
              <wp:start x="0" y="0"/>
              <wp:lineTo x="0" y="20062"/>
              <wp:lineTo x="21521" y="20062"/>
              <wp:lineTo x="2152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6634800" cy="205200"/>
                  </a:xfrm>
                  <a:prstGeom prst="rect">
                    <a:avLst/>
                  </a:prstGeom>
                </pic:spPr>
              </pic:pic>
            </a:graphicData>
          </a:graphic>
          <wp14:sizeRelH relativeFrom="margin">
            <wp14:pctWidth>0</wp14:pctWidth>
          </wp14:sizeRelH>
          <wp14:sizeRelV relativeFrom="margin">
            <wp14:pctHeight>0</wp14:pctHeight>
          </wp14:sizeRelV>
        </wp:anchor>
      </w:drawing>
    </w:r>
    <w:r w:rsidR="00915C28" w:rsidRPr="00915C2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2E57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FA24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C36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204D6"/>
    <w:lvl w:ilvl="0">
      <w:start w:val="1"/>
      <w:numFmt w:val="decimal"/>
      <w:lvlText w:val="%1."/>
      <w:lvlJc w:val="left"/>
      <w:pPr>
        <w:tabs>
          <w:tab w:val="num" w:pos="643"/>
        </w:tabs>
        <w:ind w:left="643" w:hanging="360"/>
      </w:pPr>
    </w:lvl>
  </w:abstractNum>
  <w:abstractNum w:abstractNumId="4" w15:restartNumberingAfterBreak="0">
    <w:nsid w:val="FFFFFF88"/>
    <w:multiLevelType w:val="singleLevel"/>
    <w:tmpl w:val="1C5E8140"/>
    <w:lvl w:ilvl="0">
      <w:start w:val="1"/>
      <w:numFmt w:val="decimal"/>
      <w:lvlText w:val="%1."/>
      <w:lvlJc w:val="left"/>
      <w:pPr>
        <w:tabs>
          <w:tab w:val="num" w:pos="360"/>
        </w:tabs>
        <w:ind w:left="360" w:hanging="360"/>
      </w:pPr>
    </w:lvl>
  </w:abstractNum>
  <w:abstractNum w:abstractNumId="5" w15:restartNumberingAfterBreak="0">
    <w:nsid w:val="00000001"/>
    <w:multiLevelType w:val="multilevel"/>
    <w:tmpl w:val="A2B22E00"/>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pStyle w:val="berschrift4"/>
      <w:suff w:val="nothing"/>
      <w:lvlText w:val=""/>
      <w:lvlJc w:val="left"/>
      <w:pPr>
        <w:tabs>
          <w:tab w:val="num" w:pos="864"/>
        </w:tabs>
        <w:ind w:left="864" w:hanging="864"/>
      </w:pPr>
    </w:lvl>
    <w:lvl w:ilvl="4">
      <w:start w:val="1"/>
      <w:numFmt w:val="none"/>
      <w:pStyle w:val="berschrift5"/>
      <w:suff w:val="nothing"/>
      <w:lvlText w:val=""/>
      <w:lvlJc w:val="left"/>
      <w:pPr>
        <w:tabs>
          <w:tab w:val="num" w:pos="1008"/>
        </w:tabs>
        <w:ind w:left="1008" w:hanging="1008"/>
      </w:pPr>
    </w:lvl>
    <w:lvl w:ilvl="5">
      <w:start w:val="1"/>
      <w:numFmt w:val="none"/>
      <w:pStyle w:val="berschrift6"/>
      <w:suff w:val="nothing"/>
      <w:lvlText w:val=""/>
      <w:lvlJc w:val="left"/>
      <w:pPr>
        <w:tabs>
          <w:tab w:val="num" w:pos="1152"/>
        </w:tabs>
        <w:ind w:left="1152" w:hanging="1152"/>
      </w:pPr>
    </w:lvl>
    <w:lvl w:ilvl="6">
      <w:start w:val="1"/>
      <w:numFmt w:val="none"/>
      <w:pStyle w:val="berschrift7"/>
      <w:suff w:val="nothing"/>
      <w:lvlText w:val=""/>
      <w:lvlJc w:val="left"/>
      <w:pPr>
        <w:tabs>
          <w:tab w:val="num" w:pos="1296"/>
        </w:tabs>
        <w:ind w:left="1296" w:hanging="1296"/>
      </w:pPr>
    </w:lvl>
    <w:lvl w:ilvl="7">
      <w:start w:val="1"/>
      <w:numFmt w:val="none"/>
      <w:pStyle w:val="berschrift8"/>
      <w:suff w:val="nothing"/>
      <w:lvlText w:val=""/>
      <w:lvlJc w:val="left"/>
      <w:pPr>
        <w:tabs>
          <w:tab w:val="num" w:pos="1440"/>
        </w:tabs>
        <w:ind w:left="1440" w:hanging="1440"/>
      </w:pPr>
    </w:lvl>
    <w:lvl w:ilvl="8">
      <w:start w:val="1"/>
      <w:numFmt w:val="none"/>
      <w:pStyle w:val="berschrift9"/>
      <w:suff w:val="nothing"/>
      <w:lvlText w:val=""/>
      <w:lvlJc w:val="left"/>
      <w:pPr>
        <w:tabs>
          <w:tab w:val="num" w:pos="1584"/>
        </w:tabs>
        <w:ind w:left="1584" w:hanging="1584"/>
      </w:pPr>
    </w:lvl>
  </w:abstractNum>
  <w:abstractNum w:abstractNumId="6" w15:restartNumberingAfterBreak="0">
    <w:nsid w:val="00000002"/>
    <w:multiLevelType w:val="multilevel"/>
    <w:tmpl w:val="00000002"/>
    <w:name w:val="Nummerierung 1"/>
    <w:lvl w:ilvl="0">
      <w:start w:val="1"/>
      <w:numFmt w:val="decimal"/>
      <w:pStyle w:val="AAPreis"/>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3"/>
    <w:multiLevelType w:val="multilevel"/>
    <w:tmpl w:val="00000003"/>
    <w:name w:val="Aufzählung 1"/>
    <w:lvl w:ilvl="0">
      <w:start w:val="1"/>
      <w:numFmt w:val="bullet"/>
      <w:pStyle w:val="AAAufzaehlung"/>
      <w:lvlText w:val=""/>
      <w:lvlJc w:val="left"/>
      <w:pPr>
        <w:tabs>
          <w:tab w:val="num" w:pos="227"/>
        </w:tabs>
        <w:ind w:left="227" w:hanging="227"/>
      </w:pPr>
      <w:rPr>
        <w:rFonts w:ascii="Wingdings" w:hAnsi="Wingdings" w:cs="OpenSymbol"/>
      </w:rPr>
    </w:lvl>
    <w:lvl w:ilvl="1">
      <w:start w:val="1"/>
      <w:numFmt w:val="bullet"/>
      <w:lvlText w:val=""/>
      <w:lvlJc w:val="left"/>
      <w:pPr>
        <w:tabs>
          <w:tab w:val="num" w:pos="454"/>
        </w:tabs>
        <w:ind w:left="454" w:hanging="227"/>
      </w:pPr>
      <w:rPr>
        <w:rFonts w:ascii="Wingdings" w:hAnsi="Wingdings" w:cs="OpenSymbol"/>
      </w:rPr>
    </w:lvl>
    <w:lvl w:ilvl="2">
      <w:start w:val="1"/>
      <w:numFmt w:val="bullet"/>
      <w:lvlText w:val=""/>
      <w:lvlJc w:val="left"/>
      <w:pPr>
        <w:tabs>
          <w:tab w:val="num" w:pos="680"/>
        </w:tabs>
        <w:ind w:left="680" w:hanging="227"/>
      </w:pPr>
      <w:rPr>
        <w:rFonts w:ascii="Wingdings" w:hAnsi="Wingdings" w:cs="OpenSymbol"/>
      </w:rPr>
    </w:lvl>
    <w:lvl w:ilvl="3">
      <w:start w:val="1"/>
      <w:numFmt w:val="bullet"/>
      <w:lvlText w:val=""/>
      <w:lvlJc w:val="left"/>
      <w:pPr>
        <w:tabs>
          <w:tab w:val="num" w:pos="907"/>
        </w:tabs>
        <w:ind w:left="907" w:hanging="227"/>
      </w:pPr>
      <w:rPr>
        <w:rFonts w:ascii="Wingdings" w:hAnsi="Wingdings" w:cs="OpenSymbol"/>
      </w:rPr>
    </w:lvl>
    <w:lvl w:ilvl="4">
      <w:start w:val="1"/>
      <w:numFmt w:val="bullet"/>
      <w:lvlText w:val=""/>
      <w:lvlJc w:val="left"/>
      <w:pPr>
        <w:tabs>
          <w:tab w:val="num" w:pos="1134"/>
        </w:tabs>
        <w:ind w:left="1134" w:hanging="227"/>
      </w:pPr>
      <w:rPr>
        <w:rFonts w:ascii="Wingdings" w:hAnsi="Wingdings" w:cs="OpenSymbol"/>
      </w:rPr>
    </w:lvl>
    <w:lvl w:ilvl="5">
      <w:start w:val="1"/>
      <w:numFmt w:val="bullet"/>
      <w:lvlText w:val=""/>
      <w:lvlJc w:val="left"/>
      <w:pPr>
        <w:tabs>
          <w:tab w:val="num" w:pos="1361"/>
        </w:tabs>
        <w:ind w:left="1361" w:hanging="227"/>
      </w:pPr>
      <w:rPr>
        <w:rFonts w:ascii="Wingdings" w:hAnsi="Wingdings" w:cs="OpenSymbol"/>
      </w:rPr>
    </w:lvl>
    <w:lvl w:ilvl="6">
      <w:start w:val="1"/>
      <w:numFmt w:val="bullet"/>
      <w:lvlText w:val=""/>
      <w:lvlJc w:val="left"/>
      <w:pPr>
        <w:tabs>
          <w:tab w:val="num" w:pos="1587"/>
        </w:tabs>
        <w:ind w:left="1587" w:hanging="227"/>
      </w:pPr>
      <w:rPr>
        <w:rFonts w:ascii="Wingdings" w:hAnsi="Wingdings" w:cs="OpenSymbol"/>
      </w:rPr>
    </w:lvl>
    <w:lvl w:ilvl="7">
      <w:start w:val="1"/>
      <w:numFmt w:val="bullet"/>
      <w:lvlText w:val=""/>
      <w:lvlJc w:val="left"/>
      <w:pPr>
        <w:tabs>
          <w:tab w:val="num" w:pos="1814"/>
        </w:tabs>
        <w:ind w:left="1814" w:hanging="227"/>
      </w:pPr>
      <w:rPr>
        <w:rFonts w:ascii="Wingdings" w:hAnsi="Wingdings" w:cs="OpenSymbol"/>
      </w:rPr>
    </w:lvl>
    <w:lvl w:ilvl="8">
      <w:start w:val="1"/>
      <w:numFmt w:val="bullet"/>
      <w:lvlText w:val=""/>
      <w:lvlJc w:val="left"/>
      <w:pPr>
        <w:tabs>
          <w:tab w:val="num" w:pos="2041"/>
        </w:tabs>
        <w:ind w:left="2041" w:hanging="227"/>
      </w:pPr>
      <w:rPr>
        <w:rFonts w:ascii="Wingdings" w:hAnsi="Wingdings" w:cs="OpenSymbol"/>
      </w:rPr>
    </w:lvl>
  </w:abstractNum>
  <w:abstractNum w:abstractNumId="8" w15:restartNumberingAfterBreak="0">
    <w:nsid w:val="00000004"/>
    <w:multiLevelType w:val="singleLevel"/>
    <w:tmpl w:val="00000004"/>
    <w:name w:val="WW8Num1"/>
    <w:lvl w:ilvl="0">
      <w:start w:val="1"/>
      <w:numFmt w:val="decimal"/>
      <w:pStyle w:val="Listennummer51"/>
      <w:lvlText w:val="%1."/>
      <w:lvlJc w:val="left"/>
      <w:pPr>
        <w:tabs>
          <w:tab w:val="num" w:pos="1492"/>
        </w:tabs>
        <w:ind w:left="1492" w:hanging="360"/>
      </w:pPr>
    </w:lvl>
  </w:abstractNum>
  <w:abstractNum w:abstractNumId="9" w15:restartNumberingAfterBreak="0">
    <w:nsid w:val="00000005"/>
    <w:multiLevelType w:val="singleLevel"/>
    <w:tmpl w:val="00000005"/>
    <w:name w:val="WW8Num2"/>
    <w:lvl w:ilvl="0">
      <w:start w:val="1"/>
      <w:numFmt w:val="decimal"/>
      <w:pStyle w:val="Listennummer41"/>
      <w:lvlText w:val="%1."/>
      <w:lvlJc w:val="left"/>
      <w:pPr>
        <w:tabs>
          <w:tab w:val="num" w:pos="1209"/>
        </w:tabs>
        <w:ind w:left="1209" w:hanging="360"/>
      </w:pPr>
    </w:lvl>
  </w:abstractNum>
  <w:abstractNum w:abstractNumId="10" w15:restartNumberingAfterBreak="0">
    <w:nsid w:val="00000006"/>
    <w:multiLevelType w:val="singleLevel"/>
    <w:tmpl w:val="00000006"/>
    <w:name w:val="WW8Num3"/>
    <w:lvl w:ilvl="0">
      <w:start w:val="1"/>
      <w:numFmt w:val="decimal"/>
      <w:pStyle w:val="Listennummer31"/>
      <w:lvlText w:val="%1."/>
      <w:lvlJc w:val="left"/>
      <w:pPr>
        <w:tabs>
          <w:tab w:val="num" w:pos="926"/>
        </w:tabs>
        <w:ind w:left="926" w:hanging="360"/>
      </w:pPr>
    </w:lvl>
  </w:abstractNum>
  <w:abstractNum w:abstractNumId="11" w15:restartNumberingAfterBreak="0">
    <w:nsid w:val="00000007"/>
    <w:multiLevelType w:val="singleLevel"/>
    <w:tmpl w:val="00000007"/>
    <w:name w:val="WW8Num4"/>
    <w:lvl w:ilvl="0">
      <w:start w:val="1"/>
      <w:numFmt w:val="decimal"/>
      <w:pStyle w:val="Listennummer21"/>
      <w:lvlText w:val="%1."/>
      <w:lvlJc w:val="left"/>
      <w:pPr>
        <w:tabs>
          <w:tab w:val="num" w:pos="643"/>
        </w:tabs>
        <w:ind w:left="643" w:hanging="360"/>
      </w:pPr>
    </w:lvl>
  </w:abstractNum>
  <w:abstractNum w:abstractNumId="12" w15:restartNumberingAfterBreak="0">
    <w:nsid w:val="00000008"/>
    <w:multiLevelType w:val="singleLevel"/>
    <w:tmpl w:val="00000008"/>
    <w:name w:val="WW8Num5"/>
    <w:lvl w:ilvl="0">
      <w:start w:val="1"/>
      <w:numFmt w:val="bullet"/>
      <w:pStyle w:val="Aufzhlungszeichen51"/>
      <w:lvlText w:val=""/>
      <w:lvlJc w:val="left"/>
      <w:pPr>
        <w:tabs>
          <w:tab w:val="num" w:pos="1492"/>
        </w:tabs>
        <w:ind w:left="1492" w:hanging="360"/>
      </w:pPr>
      <w:rPr>
        <w:rFonts w:ascii="Symbol" w:hAnsi="Symbol"/>
      </w:rPr>
    </w:lvl>
  </w:abstractNum>
  <w:abstractNum w:abstractNumId="13" w15:restartNumberingAfterBreak="0">
    <w:nsid w:val="00000009"/>
    <w:multiLevelType w:val="singleLevel"/>
    <w:tmpl w:val="00000009"/>
    <w:name w:val="WW8Num6"/>
    <w:lvl w:ilvl="0">
      <w:start w:val="1"/>
      <w:numFmt w:val="bullet"/>
      <w:pStyle w:val="Aufzhlungszeichen41"/>
      <w:lvlText w:val=""/>
      <w:lvlJc w:val="left"/>
      <w:pPr>
        <w:tabs>
          <w:tab w:val="num" w:pos="1209"/>
        </w:tabs>
        <w:ind w:left="1209" w:hanging="360"/>
      </w:pPr>
      <w:rPr>
        <w:rFonts w:ascii="Symbol" w:hAnsi="Symbol" w:cs="StarSymbol"/>
        <w:sz w:val="18"/>
        <w:szCs w:val="18"/>
      </w:rPr>
    </w:lvl>
  </w:abstractNum>
  <w:abstractNum w:abstractNumId="14" w15:restartNumberingAfterBreak="0">
    <w:nsid w:val="0000000A"/>
    <w:multiLevelType w:val="singleLevel"/>
    <w:tmpl w:val="0000000A"/>
    <w:name w:val="WW8Num7"/>
    <w:lvl w:ilvl="0">
      <w:start w:val="1"/>
      <w:numFmt w:val="bullet"/>
      <w:pStyle w:val="Aufzhlungszeichen31"/>
      <w:lvlText w:val=""/>
      <w:lvlJc w:val="left"/>
      <w:pPr>
        <w:tabs>
          <w:tab w:val="num" w:pos="926"/>
        </w:tabs>
        <w:ind w:left="926" w:hanging="360"/>
      </w:pPr>
      <w:rPr>
        <w:rFonts w:ascii="Symbol" w:hAnsi="Symbol" w:cs="StarSymbol"/>
        <w:sz w:val="18"/>
        <w:szCs w:val="18"/>
      </w:rPr>
    </w:lvl>
  </w:abstractNum>
  <w:abstractNum w:abstractNumId="15" w15:restartNumberingAfterBreak="0">
    <w:nsid w:val="0000000B"/>
    <w:multiLevelType w:val="singleLevel"/>
    <w:tmpl w:val="0000000B"/>
    <w:name w:val="WW8Num8"/>
    <w:lvl w:ilvl="0">
      <w:start w:val="1"/>
      <w:numFmt w:val="bullet"/>
      <w:pStyle w:val="Aufzhlungszeichen21"/>
      <w:lvlText w:val=""/>
      <w:lvlJc w:val="left"/>
      <w:pPr>
        <w:tabs>
          <w:tab w:val="num" w:pos="643"/>
        </w:tabs>
        <w:ind w:left="643" w:hanging="360"/>
      </w:pPr>
      <w:rPr>
        <w:rFonts w:ascii="Symbol" w:hAnsi="Symbol"/>
      </w:rPr>
    </w:lvl>
  </w:abstractNum>
  <w:abstractNum w:abstractNumId="16" w15:restartNumberingAfterBreak="0">
    <w:nsid w:val="0000000C"/>
    <w:multiLevelType w:val="singleLevel"/>
    <w:tmpl w:val="0000000C"/>
    <w:name w:val="WW8Num9"/>
    <w:lvl w:ilvl="0">
      <w:start w:val="1"/>
      <w:numFmt w:val="decimal"/>
      <w:pStyle w:val="Listennummer1"/>
      <w:lvlText w:val="%1."/>
      <w:lvlJc w:val="left"/>
      <w:pPr>
        <w:tabs>
          <w:tab w:val="num" w:pos="360"/>
        </w:tabs>
        <w:ind w:left="360" w:hanging="360"/>
      </w:pPr>
    </w:lvl>
  </w:abstractNum>
  <w:abstractNum w:abstractNumId="17" w15:restartNumberingAfterBreak="0">
    <w:nsid w:val="0000000D"/>
    <w:multiLevelType w:val="singleLevel"/>
    <w:tmpl w:val="0000000D"/>
    <w:name w:val="WW8Num10"/>
    <w:lvl w:ilvl="0">
      <w:start w:val="1"/>
      <w:numFmt w:val="bullet"/>
      <w:pStyle w:val="Aufzhlungszeichen4"/>
      <w:lvlText w:val=""/>
      <w:lvlJc w:val="left"/>
      <w:pPr>
        <w:tabs>
          <w:tab w:val="num" w:pos="360"/>
        </w:tabs>
        <w:ind w:left="360" w:hanging="360"/>
      </w:pPr>
      <w:rPr>
        <w:rFonts w:ascii="Symbol" w:hAnsi="Symbol"/>
      </w:rPr>
    </w:lvl>
  </w:abstractNum>
  <w:abstractNum w:abstractNumId="18" w15:restartNumberingAfterBreak="0">
    <w:nsid w:val="0000000E"/>
    <w:multiLevelType w:val="multilevel"/>
    <w:tmpl w:val="0000000E"/>
    <w:name w:val="WW8Num23"/>
    <w:lvl w:ilvl="0">
      <w:start w:val="1"/>
      <w:numFmt w:val="bullet"/>
      <w:pStyle w:val="AATxAufz"/>
      <w:lvlText w:val=""/>
      <w:lvlJc w:val="left"/>
      <w:pPr>
        <w:tabs>
          <w:tab w:val="num" w:pos="1117"/>
        </w:tabs>
        <w:ind w:left="1117" w:hanging="360"/>
      </w:pPr>
      <w:rPr>
        <w:rFonts w:ascii="Symbol" w:hAnsi="Symbol"/>
      </w:rPr>
    </w:lvl>
    <w:lvl w:ilvl="1">
      <w:start w:val="1"/>
      <w:numFmt w:val="decimal"/>
      <w:lvlText w:val="%2."/>
      <w:lvlJc w:val="left"/>
      <w:pPr>
        <w:tabs>
          <w:tab w:val="num" w:pos="1837"/>
        </w:tabs>
        <w:ind w:left="1837" w:hanging="360"/>
      </w:pPr>
    </w:lvl>
    <w:lvl w:ilvl="2">
      <w:start w:val="1"/>
      <w:numFmt w:val="bullet"/>
      <w:lvlText w:val=""/>
      <w:lvlJc w:val="left"/>
      <w:pPr>
        <w:tabs>
          <w:tab w:val="num" w:pos="2557"/>
        </w:tabs>
        <w:ind w:left="2557" w:hanging="360"/>
      </w:pPr>
      <w:rPr>
        <w:rFonts w:ascii="Wingdings" w:hAnsi="Wingdings"/>
      </w:rPr>
    </w:lvl>
    <w:lvl w:ilvl="3">
      <w:start w:val="1"/>
      <w:numFmt w:val="bullet"/>
      <w:lvlText w:val=""/>
      <w:lvlJc w:val="left"/>
      <w:pPr>
        <w:tabs>
          <w:tab w:val="num" w:pos="3277"/>
        </w:tabs>
        <w:ind w:left="3277" w:hanging="360"/>
      </w:pPr>
      <w:rPr>
        <w:rFonts w:ascii="Symbol" w:hAnsi="Symbol"/>
      </w:rPr>
    </w:lvl>
    <w:lvl w:ilvl="4">
      <w:start w:val="1"/>
      <w:numFmt w:val="bullet"/>
      <w:lvlText w:val="o"/>
      <w:lvlJc w:val="left"/>
      <w:pPr>
        <w:tabs>
          <w:tab w:val="num" w:pos="3997"/>
        </w:tabs>
        <w:ind w:left="3997" w:hanging="360"/>
      </w:pPr>
      <w:rPr>
        <w:rFonts w:ascii="Courier New" w:hAnsi="Courier New"/>
      </w:rPr>
    </w:lvl>
    <w:lvl w:ilvl="5">
      <w:start w:val="1"/>
      <w:numFmt w:val="bullet"/>
      <w:lvlText w:val=""/>
      <w:lvlJc w:val="left"/>
      <w:pPr>
        <w:tabs>
          <w:tab w:val="num" w:pos="4717"/>
        </w:tabs>
        <w:ind w:left="4717" w:hanging="360"/>
      </w:pPr>
      <w:rPr>
        <w:rFonts w:ascii="Wingdings" w:hAnsi="Wingdings"/>
      </w:rPr>
    </w:lvl>
    <w:lvl w:ilvl="6">
      <w:start w:val="1"/>
      <w:numFmt w:val="bullet"/>
      <w:lvlText w:val=""/>
      <w:lvlJc w:val="left"/>
      <w:pPr>
        <w:tabs>
          <w:tab w:val="num" w:pos="5437"/>
        </w:tabs>
        <w:ind w:left="5437" w:hanging="360"/>
      </w:pPr>
      <w:rPr>
        <w:rFonts w:ascii="Symbol" w:hAnsi="Symbol"/>
      </w:rPr>
    </w:lvl>
    <w:lvl w:ilvl="7">
      <w:start w:val="1"/>
      <w:numFmt w:val="bullet"/>
      <w:lvlText w:val="o"/>
      <w:lvlJc w:val="left"/>
      <w:pPr>
        <w:tabs>
          <w:tab w:val="num" w:pos="6157"/>
        </w:tabs>
        <w:ind w:left="6157" w:hanging="360"/>
      </w:pPr>
      <w:rPr>
        <w:rFonts w:ascii="Courier New" w:hAnsi="Courier New"/>
      </w:rPr>
    </w:lvl>
    <w:lvl w:ilvl="8">
      <w:start w:val="1"/>
      <w:numFmt w:val="bullet"/>
      <w:lvlText w:val=""/>
      <w:lvlJc w:val="left"/>
      <w:pPr>
        <w:tabs>
          <w:tab w:val="num" w:pos="6877"/>
        </w:tabs>
        <w:ind w:left="6877" w:hanging="360"/>
      </w:pPr>
      <w:rPr>
        <w:rFonts w:ascii="Wingdings" w:hAnsi="Wingdings"/>
      </w:rPr>
    </w:lvl>
  </w:abstractNum>
  <w:abstractNum w:abstractNumId="19" w15:restartNumberingAfterBreak="0">
    <w:nsid w:val="0000000F"/>
    <w:multiLevelType w:val="multilevel"/>
    <w:tmpl w:val="0000000F"/>
    <w:lvl w:ilvl="0">
      <w:start w:val="1"/>
      <w:numFmt w:val="decimal"/>
      <w:suff w:val="nothing"/>
      <w:lvlText w:val="%1."/>
      <w:lvlJc w:val="left"/>
      <w:pPr>
        <w:tabs>
          <w:tab w:val="num" w:pos="-850"/>
        </w:tabs>
        <w:ind w:left="-850" w:firstLine="0"/>
      </w:pPr>
    </w:lvl>
    <w:lvl w:ilvl="1">
      <w:start w:val="1"/>
      <w:numFmt w:val="decimal"/>
      <w:suff w:val="nothing"/>
      <w:lvlText w:val="%2."/>
      <w:lvlJc w:val="left"/>
      <w:pPr>
        <w:tabs>
          <w:tab w:val="num" w:pos="-850"/>
        </w:tabs>
        <w:ind w:left="-850" w:firstLine="0"/>
      </w:pPr>
    </w:lvl>
    <w:lvl w:ilvl="2">
      <w:start w:val="1"/>
      <w:numFmt w:val="decimal"/>
      <w:suff w:val="nothing"/>
      <w:lvlText w:val="%3."/>
      <w:lvlJc w:val="left"/>
      <w:pPr>
        <w:tabs>
          <w:tab w:val="num" w:pos="-850"/>
        </w:tabs>
        <w:ind w:left="-850" w:firstLine="0"/>
      </w:pPr>
    </w:lvl>
    <w:lvl w:ilvl="3">
      <w:start w:val="1"/>
      <w:numFmt w:val="decimal"/>
      <w:suff w:val="nothing"/>
      <w:lvlText w:val="%4."/>
      <w:lvlJc w:val="left"/>
      <w:pPr>
        <w:tabs>
          <w:tab w:val="num" w:pos="-850"/>
        </w:tabs>
        <w:ind w:left="-850" w:firstLine="0"/>
      </w:pPr>
    </w:lvl>
    <w:lvl w:ilvl="4">
      <w:start w:val="1"/>
      <w:numFmt w:val="decimal"/>
      <w:suff w:val="nothing"/>
      <w:lvlText w:val="%5."/>
      <w:lvlJc w:val="left"/>
      <w:pPr>
        <w:tabs>
          <w:tab w:val="num" w:pos="-850"/>
        </w:tabs>
        <w:ind w:left="-850" w:firstLine="0"/>
      </w:pPr>
    </w:lvl>
    <w:lvl w:ilvl="5">
      <w:start w:val="1"/>
      <w:numFmt w:val="decimal"/>
      <w:suff w:val="nothing"/>
      <w:lvlText w:val="%6."/>
      <w:lvlJc w:val="left"/>
      <w:pPr>
        <w:tabs>
          <w:tab w:val="num" w:pos="-850"/>
        </w:tabs>
        <w:ind w:left="-850" w:firstLine="0"/>
      </w:pPr>
    </w:lvl>
    <w:lvl w:ilvl="6">
      <w:start w:val="1"/>
      <w:numFmt w:val="decimal"/>
      <w:suff w:val="nothing"/>
      <w:lvlText w:val="%7."/>
      <w:lvlJc w:val="left"/>
      <w:pPr>
        <w:tabs>
          <w:tab w:val="num" w:pos="-850"/>
        </w:tabs>
        <w:ind w:left="-850" w:firstLine="0"/>
      </w:pPr>
    </w:lvl>
    <w:lvl w:ilvl="7">
      <w:start w:val="1"/>
      <w:numFmt w:val="decimal"/>
      <w:suff w:val="nothing"/>
      <w:lvlText w:val="%8."/>
      <w:lvlJc w:val="left"/>
      <w:pPr>
        <w:tabs>
          <w:tab w:val="num" w:pos="-850"/>
        </w:tabs>
        <w:ind w:left="-850" w:firstLine="0"/>
      </w:pPr>
    </w:lvl>
    <w:lvl w:ilvl="8">
      <w:start w:val="1"/>
      <w:numFmt w:val="decimal"/>
      <w:suff w:val="nothing"/>
      <w:lvlText w:val="%9."/>
      <w:lvlJc w:val="left"/>
      <w:pPr>
        <w:tabs>
          <w:tab w:val="num" w:pos="-850"/>
        </w:tabs>
        <w:ind w:left="-850" w:firstLine="0"/>
      </w:pPr>
    </w:lvl>
  </w:abstractNum>
  <w:abstractNum w:abstractNumId="20" w15:restartNumberingAfterBreak="0">
    <w:nsid w:val="00000010"/>
    <w:multiLevelType w:val="multilevel"/>
    <w:tmpl w:val="00000010"/>
    <w:lvl w:ilvl="0">
      <w:start w:val="1"/>
      <w:numFmt w:val="decimal"/>
      <w:lvlText w:val="%1."/>
      <w:lvlJc w:val="left"/>
      <w:pPr>
        <w:tabs>
          <w:tab w:val="num" w:pos="1117"/>
        </w:tabs>
        <w:ind w:left="1117" w:hanging="360"/>
      </w:pPr>
    </w:lvl>
    <w:lvl w:ilvl="1">
      <w:start w:val="1"/>
      <w:numFmt w:val="decimal"/>
      <w:lvlText w:val="%2."/>
      <w:lvlJc w:val="left"/>
      <w:pPr>
        <w:tabs>
          <w:tab w:val="num" w:pos="1477"/>
        </w:tabs>
        <w:ind w:left="1477" w:hanging="360"/>
      </w:pPr>
    </w:lvl>
    <w:lvl w:ilvl="2">
      <w:start w:val="1"/>
      <w:numFmt w:val="decimal"/>
      <w:lvlText w:val="%3."/>
      <w:lvlJc w:val="left"/>
      <w:pPr>
        <w:tabs>
          <w:tab w:val="num" w:pos="1837"/>
        </w:tabs>
        <w:ind w:left="1837" w:hanging="360"/>
      </w:pPr>
    </w:lvl>
    <w:lvl w:ilvl="3">
      <w:start w:val="1"/>
      <w:numFmt w:val="decimal"/>
      <w:lvlText w:val="%4."/>
      <w:lvlJc w:val="left"/>
      <w:pPr>
        <w:tabs>
          <w:tab w:val="num" w:pos="2197"/>
        </w:tabs>
        <w:ind w:left="2197" w:hanging="360"/>
      </w:pPr>
    </w:lvl>
    <w:lvl w:ilvl="4">
      <w:start w:val="1"/>
      <w:numFmt w:val="decimal"/>
      <w:lvlText w:val="%5."/>
      <w:lvlJc w:val="left"/>
      <w:pPr>
        <w:tabs>
          <w:tab w:val="num" w:pos="2557"/>
        </w:tabs>
        <w:ind w:left="2557" w:hanging="360"/>
      </w:pPr>
    </w:lvl>
    <w:lvl w:ilvl="5">
      <w:start w:val="1"/>
      <w:numFmt w:val="decimal"/>
      <w:lvlText w:val="%6."/>
      <w:lvlJc w:val="left"/>
      <w:pPr>
        <w:tabs>
          <w:tab w:val="num" w:pos="2917"/>
        </w:tabs>
        <w:ind w:left="2917" w:hanging="360"/>
      </w:pPr>
    </w:lvl>
    <w:lvl w:ilvl="6">
      <w:start w:val="1"/>
      <w:numFmt w:val="decimal"/>
      <w:lvlText w:val="%7."/>
      <w:lvlJc w:val="left"/>
      <w:pPr>
        <w:tabs>
          <w:tab w:val="num" w:pos="3277"/>
        </w:tabs>
        <w:ind w:left="3277" w:hanging="360"/>
      </w:pPr>
    </w:lvl>
    <w:lvl w:ilvl="7">
      <w:start w:val="1"/>
      <w:numFmt w:val="decimal"/>
      <w:lvlText w:val="%8."/>
      <w:lvlJc w:val="left"/>
      <w:pPr>
        <w:tabs>
          <w:tab w:val="num" w:pos="3637"/>
        </w:tabs>
        <w:ind w:left="3637" w:hanging="360"/>
      </w:pPr>
    </w:lvl>
    <w:lvl w:ilvl="8">
      <w:start w:val="1"/>
      <w:numFmt w:val="decimal"/>
      <w:lvlText w:val="%9."/>
      <w:lvlJc w:val="left"/>
      <w:pPr>
        <w:tabs>
          <w:tab w:val="num" w:pos="3997"/>
        </w:tabs>
        <w:ind w:left="3997" w:hanging="360"/>
      </w:pPr>
    </w:lvl>
  </w:abstractNum>
  <w:abstractNum w:abstractNumId="21" w15:restartNumberingAfterBreak="0">
    <w:nsid w:val="00000011"/>
    <w:multiLevelType w:val="multilevel"/>
    <w:tmpl w:val="000000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11F17F90"/>
    <w:multiLevelType w:val="hybridMultilevel"/>
    <w:tmpl w:val="04E65A0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3" w15:restartNumberingAfterBreak="0">
    <w:nsid w:val="57910EC7"/>
    <w:multiLevelType w:val="hybridMultilevel"/>
    <w:tmpl w:val="2AE4B388"/>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4" w15:restartNumberingAfterBreak="0">
    <w:nsid w:val="647930B6"/>
    <w:multiLevelType w:val="hybridMultilevel"/>
    <w:tmpl w:val="E626F532"/>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16cid:durableId="41563191">
    <w:abstractNumId w:val="5"/>
  </w:num>
  <w:num w:numId="2" w16cid:durableId="1379696566">
    <w:abstractNumId w:val="6"/>
  </w:num>
  <w:num w:numId="3" w16cid:durableId="1132286966">
    <w:abstractNumId w:val="7"/>
  </w:num>
  <w:num w:numId="4" w16cid:durableId="1154680747">
    <w:abstractNumId w:val="8"/>
  </w:num>
  <w:num w:numId="5" w16cid:durableId="618802104">
    <w:abstractNumId w:val="9"/>
  </w:num>
  <w:num w:numId="6" w16cid:durableId="1140923165">
    <w:abstractNumId w:val="10"/>
  </w:num>
  <w:num w:numId="7" w16cid:durableId="1787194896">
    <w:abstractNumId w:val="11"/>
  </w:num>
  <w:num w:numId="8" w16cid:durableId="540485010">
    <w:abstractNumId w:val="12"/>
  </w:num>
  <w:num w:numId="9" w16cid:durableId="1522742424">
    <w:abstractNumId w:val="13"/>
  </w:num>
  <w:num w:numId="10" w16cid:durableId="33234225">
    <w:abstractNumId w:val="14"/>
  </w:num>
  <w:num w:numId="11" w16cid:durableId="806632875">
    <w:abstractNumId w:val="15"/>
  </w:num>
  <w:num w:numId="12" w16cid:durableId="27801097">
    <w:abstractNumId w:val="16"/>
  </w:num>
  <w:num w:numId="13" w16cid:durableId="610862775">
    <w:abstractNumId w:val="17"/>
  </w:num>
  <w:num w:numId="14" w16cid:durableId="1194804334">
    <w:abstractNumId w:val="18"/>
  </w:num>
  <w:num w:numId="15" w16cid:durableId="1202210446">
    <w:abstractNumId w:val="19"/>
  </w:num>
  <w:num w:numId="16" w16cid:durableId="1827354406">
    <w:abstractNumId w:val="20"/>
  </w:num>
  <w:num w:numId="17" w16cid:durableId="1779174434">
    <w:abstractNumId w:val="21"/>
  </w:num>
  <w:num w:numId="18" w16cid:durableId="1011762715">
    <w:abstractNumId w:val="4"/>
  </w:num>
  <w:num w:numId="19" w16cid:durableId="379791992">
    <w:abstractNumId w:val="3"/>
  </w:num>
  <w:num w:numId="20" w16cid:durableId="1592548579">
    <w:abstractNumId w:val="2"/>
  </w:num>
  <w:num w:numId="21" w16cid:durableId="1455977738">
    <w:abstractNumId w:val="1"/>
  </w:num>
  <w:num w:numId="22" w16cid:durableId="1572619311">
    <w:abstractNumId w:val="0"/>
  </w:num>
  <w:num w:numId="23" w16cid:durableId="126508164">
    <w:abstractNumId w:val="23"/>
  </w:num>
  <w:num w:numId="24" w16cid:durableId="467821573">
    <w:abstractNumId w:val="22"/>
  </w:num>
  <w:num w:numId="25" w16cid:durableId="958031392">
    <w:abstractNumId w:val="5"/>
  </w:num>
  <w:num w:numId="26" w16cid:durableId="16806950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autoHyphenation/>
  <w:hyphenationZone w:val="142"/>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4DB"/>
    <w:rsid w:val="00025455"/>
    <w:rsid w:val="00027DC7"/>
    <w:rsid w:val="00037CA7"/>
    <w:rsid w:val="00046A7B"/>
    <w:rsid w:val="0005140D"/>
    <w:rsid w:val="00060CA3"/>
    <w:rsid w:val="00064160"/>
    <w:rsid w:val="000652D7"/>
    <w:rsid w:val="000733DD"/>
    <w:rsid w:val="00097A2C"/>
    <w:rsid w:val="00097F2C"/>
    <w:rsid w:val="000B1074"/>
    <w:rsid w:val="000B5C19"/>
    <w:rsid w:val="000C0671"/>
    <w:rsid w:val="000C1922"/>
    <w:rsid w:val="000C7766"/>
    <w:rsid w:val="000D631F"/>
    <w:rsid w:val="000E3410"/>
    <w:rsid w:val="000E5588"/>
    <w:rsid w:val="000F66BA"/>
    <w:rsid w:val="00110FF6"/>
    <w:rsid w:val="001407BC"/>
    <w:rsid w:val="00140CA7"/>
    <w:rsid w:val="001472DF"/>
    <w:rsid w:val="00151BC9"/>
    <w:rsid w:val="001607B3"/>
    <w:rsid w:val="00163E99"/>
    <w:rsid w:val="001713F6"/>
    <w:rsid w:val="001841D0"/>
    <w:rsid w:val="00186E22"/>
    <w:rsid w:val="00187602"/>
    <w:rsid w:val="00194725"/>
    <w:rsid w:val="001A4EB7"/>
    <w:rsid w:val="001B4919"/>
    <w:rsid w:val="001B53C7"/>
    <w:rsid w:val="001D0263"/>
    <w:rsid w:val="001D2462"/>
    <w:rsid w:val="00204BFA"/>
    <w:rsid w:val="00205BC1"/>
    <w:rsid w:val="00205F0F"/>
    <w:rsid w:val="00215526"/>
    <w:rsid w:val="00216913"/>
    <w:rsid w:val="002334C8"/>
    <w:rsid w:val="00266186"/>
    <w:rsid w:val="00286F5F"/>
    <w:rsid w:val="00287C84"/>
    <w:rsid w:val="002B5CC0"/>
    <w:rsid w:val="002E0464"/>
    <w:rsid w:val="002F3676"/>
    <w:rsid w:val="003036EB"/>
    <w:rsid w:val="0032306E"/>
    <w:rsid w:val="003232EC"/>
    <w:rsid w:val="00325871"/>
    <w:rsid w:val="003264A0"/>
    <w:rsid w:val="00331D41"/>
    <w:rsid w:val="00363EDB"/>
    <w:rsid w:val="003832DF"/>
    <w:rsid w:val="003A449C"/>
    <w:rsid w:val="003C3CD7"/>
    <w:rsid w:val="003E082C"/>
    <w:rsid w:val="003E186A"/>
    <w:rsid w:val="003F314E"/>
    <w:rsid w:val="00400827"/>
    <w:rsid w:val="00405707"/>
    <w:rsid w:val="00434034"/>
    <w:rsid w:val="004640B4"/>
    <w:rsid w:val="00481380"/>
    <w:rsid w:val="00497D56"/>
    <w:rsid w:val="004A7B95"/>
    <w:rsid w:val="004B6638"/>
    <w:rsid w:val="004C2BDB"/>
    <w:rsid w:val="004E78BB"/>
    <w:rsid w:val="004F0F69"/>
    <w:rsid w:val="004F53A8"/>
    <w:rsid w:val="00506336"/>
    <w:rsid w:val="005107A3"/>
    <w:rsid w:val="00510DD2"/>
    <w:rsid w:val="00522493"/>
    <w:rsid w:val="0053195F"/>
    <w:rsid w:val="0053616F"/>
    <w:rsid w:val="005613B7"/>
    <w:rsid w:val="00566708"/>
    <w:rsid w:val="00567982"/>
    <w:rsid w:val="00576E58"/>
    <w:rsid w:val="0059063E"/>
    <w:rsid w:val="00595F82"/>
    <w:rsid w:val="005B0AEE"/>
    <w:rsid w:val="005C2951"/>
    <w:rsid w:val="005F21DB"/>
    <w:rsid w:val="005F26F6"/>
    <w:rsid w:val="00600C82"/>
    <w:rsid w:val="00602F2C"/>
    <w:rsid w:val="00616FCD"/>
    <w:rsid w:val="006209CC"/>
    <w:rsid w:val="006273EC"/>
    <w:rsid w:val="006316B5"/>
    <w:rsid w:val="00647FA2"/>
    <w:rsid w:val="00663BB2"/>
    <w:rsid w:val="006760A1"/>
    <w:rsid w:val="0068271B"/>
    <w:rsid w:val="006A32FB"/>
    <w:rsid w:val="006A495A"/>
    <w:rsid w:val="006C2747"/>
    <w:rsid w:val="006C7248"/>
    <w:rsid w:val="006D6A74"/>
    <w:rsid w:val="006E2DA1"/>
    <w:rsid w:val="006E2DEC"/>
    <w:rsid w:val="007252D8"/>
    <w:rsid w:val="00733F1B"/>
    <w:rsid w:val="00735ABF"/>
    <w:rsid w:val="0074372C"/>
    <w:rsid w:val="00750FFF"/>
    <w:rsid w:val="00763E83"/>
    <w:rsid w:val="00766AB1"/>
    <w:rsid w:val="00773163"/>
    <w:rsid w:val="00774B6C"/>
    <w:rsid w:val="00774FF0"/>
    <w:rsid w:val="00775474"/>
    <w:rsid w:val="00776F39"/>
    <w:rsid w:val="0078135E"/>
    <w:rsid w:val="007A3CF3"/>
    <w:rsid w:val="007A6905"/>
    <w:rsid w:val="007B0EBC"/>
    <w:rsid w:val="007B6974"/>
    <w:rsid w:val="007E075F"/>
    <w:rsid w:val="00817456"/>
    <w:rsid w:val="00822F28"/>
    <w:rsid w:val="0082489E"/>
    <w:rsid w:val="00841F35"/>
    <w:rsid w:val="00854183"/>
    <w:rsid w:val="00861B35"/>
    <w:rsid w:val="00862E84"/>
    <w:rsid w:val="00871564"/>
    <w:rsid w:val="008B7648"/>
    <w:rsid w:val="008C21F6"/>
    <w:rsid w:val="008D1CD5"/>
    <w:rsid w:val="008D282A"/>
    <w:rsid w:val="008E2F8A"/>
    <w:rsid w:val="008F15E3"/>
    <w:rsid w:val="008F3900"/>
    <w:rsid w:val="00902852"/>
    <w:rsid w:val="00913E54"/>
    <w:rsid w:val="00915C28"/>
    <w:rsid w:val="009243EB"/>
    <w:rsid w:val="00943B95"/>
    <w:rsid w:val="00950B81"/>
    <w:rsid w:val="00960431"/>
    <w:rsid w:val="009756DC"/>
    <w:rsid w:val="009B3B2B"/>
    <w:rsid w:val="009C0874"/>
    <w:rsid w:val="009D2867"/>
    <w:rsid w:val="009F2B9B"/>
    <w:rsid w:val="009F50E7"/>
    <w:rsid w:val="009F6BDC"/>
    <w:rsid w:val="00A038E9"/>
    <w:rsid w:val="00A14332"/>
    <w:rsid w:val="00A378F6"/>
    <w:rsid w:val="00A513AB"/>
    <w:rsid w:val="00A541AA"/>
    <w:rsid w:val="00A56D0A"/>
    <w:rsid w:val="00A60E42"/>
    <w:rsid w:val="00A856E5"/>
    <w:rsid w:val="00A94820"/>
    <w:rsid w:val="00AC0E1B"/>
    <w:rsid w:val="00AC728F"/>
    <w:rsid w:val="00B2508B"/>
    <w:rsid w:val="00B426A0"/>
    <w:rsid w:val="00B52BB6"/>
    <w:rsid w:val="00B57EF4"/>
    <w:rsid w:val="00B625A0"/>
    <w:rsid w:val="00B67E0D"/>
    <w:rsid w:val="00B838E0"/>
    <w:rsid w:val="00B917A1"/>
    <w:rsid w:val="00B93587"/>
    <w:rsid w:val="00BA13DA"/>
    <w:rsid w:val="00BA1D82"/>
    <w:rsid w:val="00BA5C7A"/>
    <w:rsid w:val="00BB450E"/>
    <w:rsid w:val="00BC60D7"/>
    <w:rsid w:val="00C02708"/>
    <w:rsid w:val="00C2046A"/>
    <w:rsid w:val="00C313EB"/>
    <w:rsid w:val="00C41300"/>
    <w:rsid w:val="00C42DBC"/>
    <w:rsid w:val="00C53DE8"/>
    <w:rsid w:val="00C66086"/>
    <w:rsid w:val="00C865BD"/>
    <w:rsid w:val="00C86765"/>
    <w:rsid w:val="00CA17E1"/>
    <w:rsid w:val="00CB34DB"/>
    <w:rsid w:val="00CB58CB"/>
    <w:rsid w:val="00CB6546"/>
    <w:rsid w:val="00CD4588"/>
    <w:rsid w:val="00CE0F54"/>
    <w:rsid w:val="00D179BD"/>
    <w:rsid w:val="00D20D44"/>
    <w:rsid w:val="00D2283D"/>
    <w:rsid w:val="00D270FA"/>
    <w:rsid w:val="00D27FDE"/>
    <w:rsid w:val="00D42959"/>
    <w:rsid w:val="00D62CCE"/>
    <w:rsid w:val="00D6716C"/>
    <w:rsid w:val="00D678FF"/>
    <w:rsid w:val="00D74763"/>
    <w:rsid w:val="00D769B3"/>
    <w:rsid w:val="00D94C60"/>
    <w:rsid w:val="00DA2F7A"/>
    <w:rsid w:val="00DA3F38"/>
    <w:rsid w:val="00DA5C40"/>
    <w:rsid w:val="00DC0507"/>
    <w:rsid w:val="00DC24AC"/>
    <w:rsid w:val="00DF77C6"/>
    <w:rsid w:val="00E10AF2"/>
    <w:rsid w:val="00E24983"/>
    <w:rsid w:val="00E25A80"/>
    <w:rsid w:val="00E275F9"/>
    <w:rsid w:val="00E331A2"/>
    <w:rsid w:val="00E40F9C"/>
    <w:rsid w:val="00EC1754"/>
    <w:rsid w:val="00EC7808"/>
    <w:rsid w:val="00F003F2"/>
    <w:rsid w:val="00F2477F"/>
    <w:rsid w:val="00F350DA"/>
    <w:rsid w:val="00F3537D"/>
    <w:rsid w:val="00F76B72"/>
    <w:rsid w:val="00F91265"/>
    <w:rsid w:val="00F97629"/>
    <w:rsid w:val="00F979C3"/>
    <w:rsid w:val="00FA1738"/>
    <w:rsid w:val="00FA442C"/>
    <w:rsid w:val="00FB59A1"/>
    <w:rsid w:val="00FC72CC"/>
    <w:rsid w:val="00FD56E7"/>
    <w:rsid w:val="00FE448E"/>
    <w:rsid w:val="00FE6417"/>
    <w:rsid w:val="00FF0868"/>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9F086DE"/>
  <w15:docId w15:val="{5FD98711-DEBB-4C66-9542-ECD7659C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75F9"/>
    <w:pPr>
      <w:widowControl w:val="0"/>
      <w:suppressAutoHyphens/>
    </w:pPr>
    <w:rPr>
      <w:rFonts w:ascii="Frutiger LT Com 45 Light" w:eastAsia="Andale Sans UI" w:hAnsi="Frutiger LT Com 45 Light" w:cs="Tahoma"/>
      <w:sz w:val="18"/>
      <w:szCs w:val="24"/>
    </w:rPr>
  </w:style>
  <w:style w:type="paragraph" w:styleId="berschrift1">
    <w:name w:val="heading 1"/>
    <w:basedOn w:val="Standard"/>
    <w:next w:val="AAText"/>
    <w:qFormat/>
    <w:rsid w:val="00CB34DB"/>
    <w:pPr>
      <w:keepNext/>
      <w:widowControl/>
      <w:numPr>
        <w:numId w:val="25"/>
      </w:numPr>
      <w:tabs>
        <w:tab w:val="left" w:pos="284"/>
      </w:tabs>
      <w:spacing w:before="360" w:after="120" w:line="300" w:lineRule="exact"/>
      <w:ind w:left="431" w:hanging="431"/>
      <w:outlineLvl w:val="0"/>
    </w:pPr>
    <w:rPr>
      <w:rFonts w:ascii="Frutiger LT Com 55 Roman" w:hAnsi="Frutiger LT Com 55 Roman"/>
      <w:sz w:val="24"/>
    </w:rPr>
  </w:style>
  <w:style w:type="paragraph" w:styleId="berschrift2">
    <w:name w:val="heading 2"/>
    <w:basedOn w:val="Standard"/>
    <w:next w:val="AAText"/>
    <w:qFormat/>
    <w:rsid w:val="004E78BB"/>
    <w:pPr>
      <w:keepNext/>
      <w:numPr>
        <w:ilvl w:val="1"/>
        <w:numId w:val="25"/>
      </w:numPr>
      <w:tabs>
        <w:tab w:val="left" w:pos="964"/>
      </w:tabs>
      <w:spacing w:before="200" w:after="60" w:line="300" w:lineRule="exact"/>
      <w:outlineLvl w:val="1"/>
    </w:pPr>
    <w:rPr>
      <w:rFonts w:ascii="Frutiger LT Com 55 Roman" w:hAnsi="Frutiger LT Com 55 Roman"/>
      <w:sz w:val="20"/>
    </w:rPr>
  </w:style>
  <w:style w:type="paragraph" w:styleId="berschrift3">
    <w:name w:val="heading 3"/>
    <w:basedOn w:val="berschrift"/>
    <w:next w:val="AAText"/>
    <w:qFormat/>
    <w:rsid w:val="004E78BB"/>
    <w:pPr>
      <w:numPr>
        <w:ilvl w:val="2"/>
        <w:numId w:val="25"/>
      </w:numPr>
      <w:spacing w:before="160" w:after="80"/>
      <w:outlineLvl w:val="2"/>
    </w:pPr>
    <w:rPr>
      <w:rFonts w:ascii="Frutiger LT Com 55 Roman" w:hAnsi="Frutiger LT Com 55 Roman"/>
      <w:bCs/>
      <w:sz w:val="18"/>
    </w:rPr>
  </w:style>
  <w:style w:type="paragraph" w:styleId="berschrift4">
    <w:name w:val="heading 4"/>
    <w:basedOn w:val="berschrift"/>
    <w:next w:val="Textkrper"/>
    <w:qFormat/>
    <w:rsid w:val="004E78BB"/>
    <w:pPr>
      <w:numPr>
        <w:ilvl w:val="3"/>
        <w:numId w:val="25"/>
      </w:numPr>
      <w:tabs>
        <w:tab w:val="left" w:pos="864"/>
      </w:tabs>
      <w:spacing w:before="0" w:after="0"/>
      <w:outlineLvl w:val="3"/>
    </w:pPr>
    <w:rPr>
      <w:rFonts w:ascii="Times New Roman" w:eastAsia="Arial Unicode MS" w:hAnsi="Times New Roman"/>
      <w:b/>
      <w:bCs/>
      <w:sz w:val="24"/>
      <w:szCs w:val="24"/>
    </w:rPr>
  </w:style>
  <w:style w:type="paragraph" w:styleId="berschrift5">
    <w:name w:val="heading 5"/>
    <w:basedOn w:val="Standard"/>
    <w:next w:val="Standard"/>
    <w:qFormat/>
    <w:rsid w:val="004E78BB"/>
    <w:pPr>
      <w:numPr>
        <w:ilvl w:val="4"/>
        <w:numId w:val="25"/>
      </w:numPr>
      <w:tabs>
        <w:tab w:val="left" w:pos="1008"/>
      </w:tabs>
      <w:spacing w:before="240" w:after="60"/>
      <w:outlineLvl w:val="4"/>
    </w:pPr>
    <w:rPr>
      <w:b/>
      <w:bCs/>
      <w:i/>
      <w:iCs/>
      <w:sz w:val="26"/>
      <w:szCs w:val="26"/>
    </w:rPr>
  </w:style>
  <w:style w:type="paragraph" w:styleId="berschrift6">
    <w:name w:val="heading 6"/>
    <w:basedOn w:val="Standard"/>
    <w:next w:val="Standard"/>
    <w:qFormat/>
    <w:rsid w:val="004E78BB"/>
    <w:pPr>
      <w:numPr>
        <w:ilvl w:val="5"/>
        <w:numId w:val="25"/>
      </w:numPr>
      <w:tabs>
        <w:tab w:val="left" w:pos="1152"/>
      </w:tabs>
      <w:spacing w:before="240" w:after="60"/>
      <w:outlineLvl w:val="5"/>
    </w:pPr>
    <w:rPr>
      <w:rFonts w:ascii="Times New Roman" w:hAnsi="Times New Roman" w:cs="Times New Roman"/>
      <w:b/>
      <w:bCs/>
      <w:sz w:val="22"/>
      <w:szCs w:val="22"/>
    </w:rPr>
  </w:style>
  <w:style w:type="paragraph" w:styleId="berschrift7">
    <w:name w:val="heading 7"/>
    <w:basedOn w:val="Standard"/>
    <w:next w:val="Standard"/>
    <w:qFormat/>
    <w:rsid w:val="004E78BB"/>
    <w:pPr>
      <w:numPr>
        <w:ilvl w:val="6"/>
        <w:numId w:val="25"/>
      </w:numPr>
      <w:tabs>
        <w:tab w:val="left" w:pos="1296"/>
      </w:tabs>
      <w:spacing w:before="240" w:after="60"/>
      <w:outlineLvl w:val="6"/>
    </w:pPr>
    <w:rPr>
      <w:rFonts w:ascii="Times New Roman" w:hAnsi="Times New Roman" w:cs="Times New Roman"/>
    </w:rPr>
  </w:style>
  <w:style w:type="paragraph" w:styleId="berschrift8">
    <w:name w:val="heading 8"/>
    <w:basedOn w:val="Standard"/>
    <w:next w:val="Standard"/>
    <w:qFormat/>
    <w:rsid w:val="004E78BB"/>
    <w:pPr>
      <w:numPr>
        <w:ilvl w:val="7"/>
        <w:numId w:val="25"/>
      </w:numPr>
      <w:tabs>
        <w:tab w:val="left" w:pos="1440"/>
      </w:tabs>
      <w:spacing w:before="240" w:after="60"/>
      <w:outlineLvl w:val="7"/>
    </w:pPr>
    <w:rPr>
      <w:rFonts w:ascii="Times New Roman" w:hAnsi="Times New Roman" w:cs="Times New Roman"/>
      <w:i/>
      <w:iCs/>
    </w:rPr>
  </w:style>
  <w:style w:type="paragraph" w:styleId="berschrift9">
    <w:name w:val="heading 9"/>
    <w:basedOn w:val="Standard"/>
    <w:next w:val="Standard"/>
    <w:qFormat/>
    <w:rsid w:val="004E78BB"/>
    <w:pPr>
      <w:numPr>
        <w:ilvl w:val="8"/>
        <w:numId w:val="25"/>
      </w:numPr>
      <w:tabs>
        <w:tab w:val="left" w:pos="1584"/>
      </w:tabs>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tarSymbol" w:hAnsi="StarSymbol"/>
    </w:rPr>
  </w:style>
  <w:style w:type="character" w:customStyle="1" w:styleId="WW8Num6z0">
    <w:name w:val="WW8Num6z0"/>
    <w:rPr>
      <w:rFonts w:ascii="StarSymbol" w:hAnsi="StarSymbol" w:cs="StarSymbol"/>
      <w:sz w:val="18"/>
      <w:szCs w:val="18"/>
    </w:rPr>
  </w:style>
  <w:style w:type="character" w:customStyle="1" w:styleId="WW8Num7z0">
    <w:name w:val="WW8Num7z0"/>
    <w:rPr>
      <w:rFonts w:ascii="StarSymbol" w:hAnsi="StarSymbol" w:cs="StarSymbol"/>
      <w:sz w:val="18"/>
      <w:szCs w:val="18"/>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4z0">
    <w:name w:val="WW8Num14z0"/>
    <w:rPr>
      <w:rFonts w:ascii="Wingdings" w:hAnsi="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rPr>
  </w:style>
  <w:style w:type="character" w:customStyle="1" w:styleId="WW8Num15z0">
    <w:name w:val="WW8Num15z0"/>
    <w:rPr>
      <w:rFonts w:ascii="Symbol" w:hAnsi="Symbol"/>
    </w:rPr>
  </w:style>
  <w:style w:type="character" w:customStyle="1" w:styleId="WW8Num15z1">
    <w:name w:val="WW8Num15z1"/>
    <w:rPr>
      <w:rFonts w:ascii="Wingdings 2" w:hAnsi="Wingdings 2" w:cs="StarSymbol"/>
      <w:sz w:val="18"/>
      <w:szCs w:val="18"/>
    </w:rPr>
  </w:style>
  <w:style w:type="character" w:customStyle="1" w:styleId="WW8Num15z3">
    <w:name w:val="WW8Num15z3"/>
    <w:rPr>
      <w:rFonts w:ascii="Wingdings" w:hAnsi="Wingdings" w:cs="StarSymbol"/>
      <w:sz w:val="18"/>
      <w:szCs w:val="18"/>
    </w:rPr>
  </w:style>
  <w:style w:type="character" w:customStyle="1" w:styleId="WW8Num16z0">
    <w:name w:val="WW8Num16z0"/>
    <w:rPr>
      <w:rFonts w:ascii="Symbol" w:hAnsi="Symbol"/>
    </w:rPr>
  </w:style>
  <w:style w:type="character" w:customStyle="1" w:styleId="WW8Num16z1">
    <w:name w:val="WW8Num16z1"/>
    <w:rPr>
      <w:rFonts w:ascii="Wingdings 2" w:hAnsi="Wingdings 2" w:cs="StarSymbol"/>
      <w:sz w:val="18"/>
      <w:szCs w:val="18"/>
    </w:rPr>
  </w:style>
  <w:style w:type="character" w:customStyle="1" w:styleId="WW8Num16z2">
    <w:name w:val="WW8Num16z2"/>
    <w:rPr>
      <w:rFonts w:ascii="StarSymbol" w:hAnsi="StarSymbol" w:cs="StarSymbol"/>
      <w:sz w:val="18"/>
      <w:szCs w:val="18"/>
    </w:rPr>
  </w:style>
  <w:style w:type="character" w:customStyle="1" w:styleId="WW8Num17z0">
    <w:name w:val="WW8Num17z0"/>
    <w:rPr>
      <w:rFonts w:ascii="Symbol" w:hAnsi="Symbol"/>
    </w:rPr>
  </w:style>
  <w:style w:type="character" w:customStyle="1" w:styleId="WW8Num17z1">
    <w:name w:val="WW8Num17z1"/>
    <w:rPr>
      <w:rFonts w:ascii="Courier New" w:hAnsi="Courier New"/>
    </w:rPr>
  </w:style>
  <w:style w:type="character" w:customStyle="1" w:styleId="WW8Num17z3">
    <w:name w:val="WW8Num17z3"/>
    <w:rPr>
      <w:rFonts w:ascii="Symbol" w:hAnsi="Symbol"/>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2z0">
    <w:name w:val="WW8Num22z0"/>
    <w:rPr>
      <w:rFonts w:ascii="Wingdings" w:hAnsi="Wingdings"/>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rPr>
  </w:style>
  <w:style w:type="character" w:customStyle="1" w:styleId="WW8Num25z0">
    <w:name w:val="WW8Num25z0"/>
    <w:rPr>
      <w:rFonts w:ascii="Wingdings" w:hAnsi="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rPr>
  </w:style>
  <w:style w:type="character" w:customStyle="1" w:styleId="Absatz-Standardschriftart3">
    <w:name w:val="Absatz-Standardschriftart3"/>
  </w:style>
  <w:style w:type="character" w:customStyle="1" w:styleId="WW8Num3z0">
    <w:name w:val="WW8Num3z0"/>
    <w:rPr>
      <w:rFonts w:ascii="Wingdings" w:hAnsi="Wingdings" w:cs="StarSymbol"/>
      <w:sz w:val="18"/>
      <w:szCs w:val="18"/>
    </w:rPr>
  </w:style>
  <w:style w:type="character" w:customStyle="1" w:styleId="Absatz-Standardschriftart2">
    <w:name w:val="Absatz-Standardschriftart2"/>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2z0">
    <w:name w:val="WW8Num2z0"/>
    <w:rPr>
      <w:rFonts w:ascii="Wingdings" w:hAnsi="Wingdings" w:cs="StarSymbol"/>
      <w:sz w:val="18"/>
      <w:szCs w:val="18"/>
    </w:rPr>
  </w:style>
  <w:style w:type="character" w:customStyle="1" w:styleId="WW8Num2z1">
    <w:name w:val="WW8Num2z1"/>
    <w:rPr>
      <w:rFonts w:ascii="Wingdings 2" w:hAnsi="Wingdings 2" w:cs="StarSymbol"/>
      <w:sz w:val="18"/>
      <w:szCs w:val="18"/>
    </w:rPr>
  </w:style>
  <w:style w:type="character" w:customStyle="1" w:styleId="WW8Num2z2">
    <w:name w:val="WW8Num2z2"/>
    <w:rPr>
      <w:rFonts w:ascii="StarSymbol" w:hAnsi="StarSymbol" w:cs="StarSymbol"/>
      <w:sz w:val="18"/>
      <w:szCs w:val="18"/>
    </w:rPr>
  </w:style>
  <w:style w:type="character" w:customStyle="1" w:styleId="WW8Num3z1">
    <w:name w:val="WW8Num3z1"/>
    <w:rPr>
      <w:rFonts w:ascii="Wingdings 2" w:hAnsi="Wingdings 2" w:cs="StarSymbol"/>
      <w:sz w:val="18"/>
      <w:szCs w:val="18"/>
    </w:rPr>
  </w:style>
  <w:style w:type="character" w:customStyle="1" w:styleId="WW8Num3z2">
    <w:name w:val="WW8Num3z2"/>
    <w:rPr>
      <w:rFonts w:ascii="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6z1">
    <w:name w:val="WW8Num6z1"/>
    <w:rPr>
      <w:rFonts w:ascii="Wingdings 2" w:hAnsi="Wingdings 2" w:cs="StarSymbol"/>
      <w:sz w:val="18"/>
      <w:szCs w:val="18"/>
    </w:rPr>
  </w:style>
  <w:style w:type="character" w:customStyle="1" w:styleId="WW8Num6z2">
    <w:name w:val="WW8Num6z2"/>
    <w:rPr>
      <w:rFonts w:ascii="StarSymbol" w:hAnsi="StarSymbol" w:cs="StarSymbol"/>
      <w:sz w:val="18"/>
      <w:szCs w:val="18"/>
    </w:rPr>
  </w:style>
  <w:style w:type="character" w:customStyle="1" w:styleId="WW8Num9z0">
    <w:name w:val="WW8Num9z0"/>
    <w:rPr>
      <w:rFonts w:ascii="Symbol" w:hAnsi="Symbol"/>
    </w:rPr>
  </w:style>
  <w:style w:type="character" w:customStyle="1" w:styleId="WW8Num10z1">
    <w:name w:val="WW8Num10z1"/>
    <w:rPr>
      <w:rFonts w:ascii="Courier New" w:hAnsi="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Symbol" w:hAnsi="Symbol"/>
    </w:rPr>
  </w:style>
  <w:style w:type="character" w:customStyle="1" w:styleId="WW8Num11z1">
    <w:name w:val="WW8Num11z1"/>
    <w:rPr>
      <w:rFonts w:ascii="Wingdings 2" w:hAnsi="Wingdings 2" w:cs="StarSymbol"/>
      <w:sz w:val="18"/>
      <w:szCs w:val="18"/>
    </w:rPr>
  </w:style>
  <w:style w:type="character" w:customStyle="1" w:styleId="WW8Num11z2">
    <w:name w:val="WW8Num11z2"/>
    <w:rPr>
      <w:rFonts w:ascii="StarSymbol" w:hAnsi="StarSymbol" w:cs="StarSymbol"/>
      <w:sz w:val="18"/>
      <w:szCs w:val="18"/>
    </w:rPr>
  </w:style>
  <w:style w:type="character" w:customStyle="1" w:styleId="WW8Num11z3">
    <w:name w:val="WW8Num11z3"/>
    <w:rPr>
      <w:rFonts w:ascii="Wingdings" w:hAnsi="Wingdings" w:cs="StarSymbol"/>
      <w:sz w:val="18"/>
      <w:szCs w:val="18"/>
    </w:rPr>
  </w:style>
  <w:style w:type="character" w:customStyle="1" w:styleId="WW8Num12z0">
    <w:name w:val="WW8Num12z0"/>
    <w:rPr>
      <w:rFonts w:ascii="Symbol" w:hAnsi="Symbol"/>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1">
    <w:name w:val="WW8Num13z1"/>
    <w:rPr>
      <w:rFonts w:ascii="Courier New" w:hAnsi="Courier New"/>
    </w:rPr>
  </w:style>
  <w:style w:type="character" w:customStyle="1" w:styleId="WW8Num13z2">
    <w:name w:val="WW8Num13z2"/>
    <w:rPr>
      <w:rFonts w:ascii="Wingdings" w:hAnsi="Wingdings"/>
    </w:rPr>
  </w:style>
  <w:style w:type="character" w:customStyle="1" w:styleId="WW8Num15z2">
    <w:name w:val="WW8Num15z2"/>
    <w:rPr>
      <w:rFonts w:ascii="StarSymbol" w:hAnsi="StarSymbol" w:cs="StarSymbol"/>
      <w:sz w:val="18"/>
      <w:szCs w:val="18"/>
    </w:rPr>
  </w:style>
  <w:style w:type="character" w:customStyle="1" w:styleId="WW8Num16z3">
    <w:name w:val="WW8Num16z3"/>
    <w:rPr>
      <w:rFonts w:ascii="Wingdings" w:hAnsi="Wingdings" w:cs="StarSymbol"/>
      <w:sz w:val="18"/>
      <w:szCs w:val="18"/>
    </w:rPr>
  </w:style>
  <w:style w:type="character" w:customStyle="1" w:styleId="WW8Num17z2">
    <w:name w:val="WW8Num17z2"/>
    <w:rPr>
      <w:rFonts w:ascii="Wingdings" w:hAnsi="Wingdings"/>
    </w:rPr>
  </w:style>
  <w:style w:type="character" w:customStyle="1" w:styleId="WW-Absatz-Standardschriftart1111">
    <w:name w:val="WW-Absatz-Standardschriftart1111"/>
  </w:style>
  <w:style w:type="character" w:customStyle="1" w:styleId="Nummerierungszeichen">
    <w:name w:val="Nummerierungszeichen"/>
  </w:style>
  <w:style w:type="character" w:customStyle="1" w:styleId="Aufzhlungszeichen3">
    <w:name w:val="Aufzählungszeichen3"/>
    <w:rPr>
      <w:rFonts w:ascii="StarSymbol" w:eastAsia="StarSymbol" w:hAnsi="StarSymbol" w:cs="StarSymbol"/>
      <w:sz w:val="18"/>
      <w:szCs w:val="18"/>
    </w:rPr>
  </w:style>
  <w:style w:type="character" w:styleId="Hyperlink">
    <w:name w:val="Hyperlink"/>
    <w:rPr>
      <w:color w:val="000080"/>
      <w:u w:val="single"/>
    </w:rPr>
  </w:style>
  <w:style w:type="character" w:styleId="BesuchterLink">
    <w:name w:val="FollowedHyperlink"/>
    <w:rPr>
      <w:color w:val="800000"/>
      <w:u w:val="single"/>
    </w:rPr>
  </w:style>
  <w:style w:type="character" w:styleId="Hervorhebung">
    <w:name w:val="Emphasis"/>
    <w:qFormat/>
    <w:rPr>
      <w:i/>
      <w:iCs/>
    </w:rPr>
  </w:style>
  <w:style w:type="character" w:styleId="Fett">
    <w:name w:val="Strong"/>
    <w:qFormat/>
    <w:rPr>
      <w:b/>
      <w:bCs/>
    </w:rPr>
  </w:style>
  <w:style w:type="character" w:customStyle="1" w:styleId="Nicht-proportionalerText">
    <w:name w:val="Nicht-proportionaler Text"/>
    <w:rPr>
      <w:rFonts w:ascii="Courier New" w:eastAsia="Courier New" w:hAnsi="Courier New" w:cs="Courier New"/>
    </w:rPr>
  </w:style>
  <w:style w:type="character" w:customStyle="1" w:styleId="WW8Num7z1">
    <w:name w:val="WW8Num7z1"/>
    <w:rPr>
      <w:rFonts w:ascii="Wingdings 2" w:hAnsi="Wingdings 2" w:cs="StarSymbol"/>
      <w:sz w:val="18"/>
      <w:szCs w:val="18"/>
    </w:rPr>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Absatz-Standardschriftart1">
    <w:name w:val="Absatz-Standardschriftart1"/>
  </w:style>
  <w:style w:type="character" w:customStyle="1" w:styleId="WW-Absatz-Standardschriftart1111111111111">
    <w:name w:val="WW-Absatz-Standardschriftart1111111111111"/>
  </w:style>
  <w:style w:type="character" w:customStyle="1" w:styleId="Funotenzeichen1">
    <w:name w:val="Fußnotenzeichen1"/>
  </w:style>
  <w:style w:type="character" w:customStyle="1" w:styleId="Aufzhlungszeichen1">
    <w:name w:val="Aufzählungszeichen1"/>
    <w:rPr>
      <w:rFonts w:ascii="StarSymbol" w:eastAsia="StarSymbol" w:hAnsi="StarSymbol" w:cs="StarSymbol"/>
      <w:sz w:val="18"/>
      <w:szCs w:val="18"/>
    </w:rPr>
  </w:style>
  <w:style w:type="character" w:customStyle="1" w:styleId="Endnotenzeichen1">
    <w:name w:val="Endnotenzeichen1"/>
  </w:style>
  <w:style w:type="character" w:customStyle="1" w:styleId="Aufzhlungszeichen2">
    <w:name w:val="Aufzählungszeichen2"/>
    <w:rPr>
      <w:rFonts w:ascii="StarSymbol" w:eastAsia="StarSymbol" w:hAnsi="StarSymbol" w:cs="StarSymbol"/>
      <w:sz w:val="18"/>
      <w:szCs w:val="18"/>
    </w:rPr>
  </w:style>
  <w:style w:type="character" w:customStyle="1" w:styleId="AATextZchn">
    <w:name w:val="AAText Zchn"/>
    <w:basedOn w:val="WW-Absatz-Standardschriftart1111"/>
    <w:rPr>
      <w:rFonts w:ascii="Frutiger 45 Light" w:eastAsia="Andale Sans UI" w:hAnsi="Frutiger 45 Light" w:cs="Tahoma"/>
      <w:sz w:val="18"/>
      <w:szCs w:val="24"/>
      <w:lang w:bidi="ar-SA"/>
    </w:rPr>
  </w:style>
  <w:style w:type="character" w:customStyle="1" w:styleId="AACodeZchn">
    <w:name w:val="AACode Zchn"/>
    <w:basedOn w:val="AATextZchn"/>
    <w:rPr>
      <w:rFonts w:ascii="Courier New" w:eastAsia="Andale Sans UI" w:hAnsi="Courier New" w:cs="Tahoma"/>
      <w:iCs/>
      <w:sz w:val="18"/>
      <w:szCs w:val="24"/>
      <w:lang w:bidi="ar-SA"/>
    </w:rPr>
  </w:style>
  <w:style w:type="character" w:customStyle="1" w:styleId="Aufzhlungszeichen5">
    <w:name w:val="Aufzählungszeichen5"/>
    <w:rPr>
      <w:rFonts w:ascii="OpenSymbol" w:eastAsia="OpenSymbol" w:hAnsi="OpenSymbol" w:cs="OpenSymbol"/>
    </w:rPr>
  </w:style>
  <w:style w:type="character" w:styleId="Funotenzeichen">
    <w:name w:val="footnote reference"/>
    <w:rPr>
      <w:vertAlign w:val="superscript"/>
    </w:rPr>
  </w:style>
  <w:style w:type="character" w:customStyle="1" w:styleId="Funotenzeichen2">
    <w:name w:val="Fußnotenzeichen2"/>
  </w:style>
  <w:style w:type="character" w:customStyle="1" w:styleId="WWCharLFO30LVL1">
    <w:name w:val="WW_CharLFO30LVL1"/>
    <w:rPr>
      <w:rFonts w:ascii="OpenSymbol" w:eastAsia="OpenSymbol" w:hAnsi="OpenSymbol" w:cs="OpenSymbol"/>
    </w:rPr>
  </w:style>
  <w:style w:type="character" w:customStyle="1" w:styleId="WWCharLFO30LVL2">
    <w:name w:val="WW_CharLFO30LVL2"/>
    <w:rPr>
      <w:rFonts w:ascii="OpenSymbol" w:eastAsia="OpenSymbol" w:hAnsi="OpenSymbol" w:cs="OpenSymbol"/>
    </w:rPr>
  </w:style>
  <w:style w:type="character" w:customStyle="1" w:styleId="WWCharLFO30LVL3">
    <w:name w:val="WW_CharLFO30LVL3"/>
    <w:rPr>
      <w:rFonts w:ascii="OpenSymbol" w:eastAsia="OpenSymbol" w:hAnsi="OpenSymbol" w:cs="OpenSymbol"/>
    </w:rPr>
  </w:style>
  <w:style w:type="character" w:customStyle="1" w:styleId="WWCharLFO30LVL4">
    <w:name w:val="WW_CharLFO30LVL4"/>
    <w:rPr>
      <w:rFonts w:ascii="OpenSymbol" w:eastAsia="OpenSymbol" w:hAnsi="OpenSymbol" w:cs="OpenSymbol"/>
    </w:rPr>
  </w:style>
  <w:style w:type="character" w:customStyle="1" w:styleId="WWCharLFO30LVL5">
    <w:name w:val="WW_CharLFO30LVL5"/>
    <w:rPr>
      <w:rFonts w:ascii="OpenSymbol" w:eastAsia="OpenSymbol" w:hAnsi="OpenSymbol" w:cs="OpenSymbol"/>
    </w:rPr>
  </w:style>
  <w:style w:type="character" w:customStyle="1" w:styleId="WWCharLFO30LVL6">
    <w:name w:val="WW_CharLFO30LVL6"/>
    <w:rPr>
      <w:rFonts w:ascii="OpenSymbol" w:eastAsia="OpenSymbol" w:hAnsi="OpenSymbol" w:cs="OpenSymbol"/>
    </w:rPr>
  </w:style>
  <w:style w:type="character" w:customStyle="1" w:styleId="WWCharLFO30LVL7">
    <w:name w:val="WW_CharLFO30LVL7"/>
    <w:rPr>
      <w:rFonts w:ascii="OpenSymbol" w:eastAsia="OpenSymbol" w:hAnsi="OpenSymbol" w:cs="OpenSymbol"/>
    </w:rPr>
  </w:style>
  <w:style w:type="character" w:customStyle="1" w:styleId="WWCharLFO30LVL8">
    <w:name w:val="WW_CharLFO30LVL8"/>
    <w:rPr>
      <w:rFonts w:ascii="OpenSymbol" w:eastAsia="OpenSymbol" w:hAnsi="OpenSymbol" w:cs="OpenSymbol"/>
    </w:rPr>
  </w:style>
  <w:style w:type="character" w:customStyle="1" w:styleId="WWCharLFO30LVL9">
    <w:name w:val="WW_CharLFO30LVL9"/>
    <w:rPr>
      <w:rFonts w:ascii="OpenSymbol" w:eastAsia="OpenSymbol" w:hAnsi="OpenSymbol" w:cs="OpenSymbol"/>
    </w:rPr>
  </w:style>
  <w:style w:type="character" w:customStyle="1" w:styleId="WWCharLFO31LVL1">
    <w:name w:val="WW_CharLFO31LVL1"/>
    <w:rPr>
      <w:rFonts w:ascii="OpenSymbol" w:eastAsia="OpenSymbol" w:hAnsi="OpenSymbol" w:cs="OpenSymbol"/>
    </w:rPr>
  </w:style>
  <w:style w:type="character" w:customStyle="1" w:styleId="WWCharLFO31LVL2">
    <w:name w:val="WW_CharLFO31LVL2"/>
    <w:rPr>
      <w:rFonts w:ascii="OpenSymbol" w:eastAsia="OpenSymbol" w:hAnsi="OpenSymbol" w:cs="OpenSymbol"/>
    </w:rPr>
  </w:style>
  <w:style w:type="character" w:customStyle="1" w:styleId="WWCharLFO31LVL3">
    <w:name w:val="WW_CharLFO31LVL3"/>
    <w:rPr>
      <w:rFonts w:ascii="OpenSymbol" w:eastAsia="OpenSymbol" w:hAnsi="OpenSymbol" w:cs="OpenSymbol"/>
    </w:rPr>
  </w:style>
  <w:style w:type="character" w:customStyle="1" w:styleId="WWCharLFO31LVL4">
    <w:name w:val="WW_CharLFO31LVL4"/>
    <w:rPr>
      <w:rFonts w:ascii="OpenSymbol" w:eastAsia="OpenSymbol" w:hAnsi="OpenSymbol" w:cs="OpenSymbol"/>
    </w:rPr>
  </w:style>
  <w:style w:type="character" w:customStyle="1" w:styleId="WWCharLFO31LVL5">
    <w:name w:val="WW_CharLFO31LVL5"/>
    <w:rPr>
      <w:rFonts w:ascii="OpenSymbol" w:eastAsia="OpenSymbol" w:hAnsi="OpenSymbol" w:cs="OpenSymbol"/>
    </w:rPr>
  </w:style>
  <w:style w:type="character" w:customStyle="1" w:styleId="WWCharLFO31LVL6">
    <w:name w:val="WW_CharLFO31LVL6"/>
    <w:rPr>
      <w:rFonts w:ascii="OpenSymbol" w:eastAsia="OpenSymbol" w:hAnsi="OpenSymbol" w:cs="OpenSymbol"/>
    </w:rPr>
  </w:style>
  <w:style w:type="character" w:customStyle="1" w:styleId="WWCharLFO31LVL7">
    <w:name w:val="WW_CharLFO31LVL7"/>
    <w:rPr>
      <w:rFonts w:ascii="OpenSymbol" w:eastAsia="OpenSymbol" w:hAnsi="OpenSymbol" w:cs="OpenSymbol"/>
    </w:rPr>
  </w:style>
  <w:style w:type="character" w:customStyle="1" w:styleId="WWCharLFO31LVL8">
    <w:name w:val="WW_CharLFO31LVL8"/>
    <w:rPr>
      <w:rFonts w:ascii="OpenSymbol" w:eastAsia="OpenSymbol" w:hAnsi="OpenSymbol" w:cs="OpenSymbol"/>
    </w:rPr>
  </w:style>
  <w:style w:type="character" w:customStyle="1" w:styleId="WWCharLFO31LVL9">
    <w:name w:val="WW_CharLFO31LVL9"/>
    <w:rPr>
      <w:rFonts w:ascii="OpenSymbol" w:eastAsia="OpenSymbol" w:hAnsi="OpenSymbol" w:cs="OpenSymbol"/>
    </w:rPr>
  </w:style>
  <w:style w:type="character" w:customStyle="1" w:styleId="WWCharLFO32LVL1">
    <w:name w:val="WW_CharLFO32LVL1"/>
    <w:rPr>
      <w:rFonts w:ascii="OpenSymbol" w:eastAsia="OpenSymbol" w:hAnsi="OpenSymbol" w:cs="OpenSymbol"/>
    </w:rPr>
  </w:style>
  <w:style w:type="character" w:customStyle="1" w:styleId="WWCharLFO32LVL2">
    <w:name w:val="WW_CharLFO32LVL2"/>
    <w:rPr>
      <w:rFonts w:ascii="OpenSymbol" w:eastAsia="OpenSymbol" w:hAnsi="OpenSymbol" w:cs="OpenSymbol"/>
    </w:rPr>
  </w:style>
  <w:style w:type="character" w:customStyle="1" w:styleId="WWCharLFO32LVL3">
    <w:name w:val="WW_CharLFO32LVL3"/>
    <w:rPr>
      <w:rFonts w:ascii="OpenSymbol" w:eastAsia="OpenSymbol" w:hAnsi="OpenSymbol" w:cs="OpenSymbol"/>
    </w:rPr>
  </w:style>
  <w:style w:type="character" w:customStyle="1" w:styleId="WWCharLFO32LVL4">
    <w:name w:val="WW_CharLFO32LVL4"/>
    <w:rPr>
      <w:rFonts w:ascii="OpenSymbol" w:eastAsia="OpenSymbol" w:hAnsi="OpenSymbol" w:cs="OpenSymbol"/>
    </w:rPr>
  </w:style>
  <w:style w:type="character" w:customStyle="1" w:styleId="WWCharLFO32LVL5">
    <w:name w:val="WW_CharLFO32LVL5"/>
    <w:rPr>
      <w:rFonts w:ascii="OpenSymbol" w:eastAsia="OpenSymbol" w:hAnsi="OpenSymbol" w:cs="OpenSymbol"/>
    </w:rPr>
  </w:style>
  <w:style w:type="character" w:customStyle="1" w:styleId="WWCharLFO32LVL6">
    <w:name w:val="WW_CharLFO32LVL6"/>
    <w:rPr>
      <w:rFonts w:ascii="OpenSymbol" w:eastAsia="OpenSymbol" w:hAnsi="OpenSymbol" w:cs="OpenSymbol"/>
    </w:rPr>
  </w:style>
  <w:style w:type="character" w:customStyle="1" w:styleId="WWCharLFO32LVL7">
    <w:name w:val="WW_CharLFO32LVL7"/>
    <w:rPr>
      <w:rFonts w:ascii="OpenSymbol" w:eastAsia="OpenSymbol" w:hAnsi="OpenSymbol" w:cs="OpenSymbol"/>
    </w:rPr>
  </w:style>
  <w:style w:type="character" w:customStyle="1" w:styleId="WWCharLFO32LVL8">
    <w:name w:val="WW_CharLFO32LVL8"/>
    <w:rPr>
      <w:rFonts w:ascii="OpenSymbol" w:eastAsia="OpenSymbol" w:hAnsi="OpenSymbol" w:cs="OpenSymbol"/>
    </w:rPr>
  </w:style>
  <w:style w:type="character" w:customStyle="1" w:styleId="WWCharLFO32LVL9">
    <w:name w:val="WW_CharLFO32LVL9"/>
    <w:rPr>
      <w:rFonts w:ascii="OpenSymbol" w:eastAsia="OpenSymbol" w:hAnsi="OpenSymbol" w:cs="OpenSymbol"/>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Arial" w:eastAsia="MS Mincho"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styleId="Beschriftung">
    <w:name w:val="caption"/>
    <w:basedOn w:val="Standard"/>
    <w:next w:val="Standard"/>
    <w:qFormat/>
    <w:rPr>
      <w:b/>
      <w:bCs/>
      <w:szCs w:val="20"/>
    </w:rPr>
  </w:style>
  <w:style w:type="paragraph" w:customStyle="1" w:styleId="Verzeichnis">
    <w:name w:val="Verzeichnis"/>
    <w:basedOn w:val="Standard"/>
    <w:pPr>
      <w:suppressLineNumbers/>
    </w:pPr>
  </w:style>
  <w:style w:type="paragraph" w:customStyle="1" w:styleId="Beschriftung2">
    <w:name w:val="Beschriftung2"/>
    <w:basedOn w:val="Standard"/>
    <w:pPr>
      <w:suppressLineNumbers/>
      <w:spacing w:before="120" w:after="120"/>
    </w:pPr>
    <w:rPr>
      <w:i/>
      <w:iCs/>
      <w:sz w:val="24"/>
    </w:rPr>
  </w:style>
  <w:style w:type="paragraph" w:styleId="Textkrper-Zeileneinzug">
    <w:name w:val="Body Text Indent"/>
    <w:basedOn w:val="Standard"/>
    <w:link w:val="Textkrper-ZeileneinzugZchn"/>
    <w:pPr>
      <w:spacing w:after="120"/>
      <w:ind w:left="283" w:firstLine="1"/>
    </w:pPr>
  </w:style>
  <w:style w:type="paragraph" w:styleId="Kommentartext">
    <w:name w:val="annotation text"/>
    <w:basedOn w:val="Textkrper"/>
    <w:pPr>
      <w:spacing w:after="0"/>
      <w:ind w:left="2268"/>
    </w:pPr>
  </w:style>
  <w:style w:type="paragraph" w:customStyle="1" w:styleId="Aufzhlung1Anfang">
    <w:name w:val="Aufzählung 1 Anfang"/>
    <w:basedOn w:val="Liste"/>
    <w:pPr>
      <w:spacing w:before="240"/>
      <w:ind w:left="360" w:hanging="360"/>
    </w:pPr>
  </w:style>
  <w:style w:type="paragraph" w:styleId="Aufzhlungszeichen">
    <w:name w:val="List Bullet"/>
    <w:basedOn w:val="Liste"/>
    <w:pPr>
      <w:ind w:left="360" w:hanging="360"/>
    </w:pPr>
  </w:style>
  <w:style w:type="paragraph" w:customStyle="1" w:styleId="Aufzhlung1Ende">
    <w:name w:val="Aufzählung 1 Ende"/>
    <w:basedOn w:val="Liste"/>
    <w:pPr>
      <w:spacing w:after="240"/>
      <w:ind w:left="360" w:hanging="360"/>
    </w:pPr>
  </w:style>
  <w:style w:type="paragraph" w:styleId="Listenfortsetzung">
    <w:name w:val="List Continue"/>
    <w:basedOn w:val="Liste"/>
    <w:pPr>
      <w:ind w:left="360"/>
    </w:pPr>
  </w:style>
  <w:style w:type="paragraph" w:styleId="Kopfzeile">
    <w:name w:val="header"/>
    <w:basedOn w:val="Standard"/>
    <w:link w:val="KopfzeileZchn"/>
    <w:uiPriority w:val="99"/>
    <w:pPr>
      <w:suppressLineNumbers/>
      <w:tabs>
        <w:tab w:val="center" w:pos="4118"/>
        <w:tab w:val="right" w:pos="8237"/>
      </w:tabs>
    </w:pPr>
  </w:style>
  <w:style w:type="paragraph" w:styleId="Fuzeile">
    <w:name w:val="footer"/>
    <w:basedOn w:val="Standard"/>
    <w:pPr>
      <w:suppressLineNumbers/>
      <w:tabs>
        <w:tab w:val="right" w:pos="7371"/>
      </w:tabs>
    </w:pPr>
    <w:rPr>
      <w:sz w:val="16"/>
    </w:rPr>
  </w:style>
  <w:style w:type="paragraph" w:customStyle="1" w:styleId="LO-Normal">
    <w:name w:val="LO-Normal"/>
    <w:basedOn w:val="Standard"/>
    <w:rPr>
      <w:rFonts w:ascii="Arial" w:eastAsia="Arial" w:hAnsi="Arial" w:cs="Arial"/>
      <w:sz w:val="22"/>
      <w:szCs w:val="22"/>
    </w:rPr>
  </w:style>
  <w:style w:type="paragraph" w:customStyle="1" w:styleId="Text">
    <w:name w:val="Text"/>
    <w:basedOn w:val="LO-Normal"/>
    <w:pPr>
      <w:spacing w:before="120" w:after="120" w:line="300" w:lineRule="exact"/>
      <w:ind w:left="2268"/>
      <w:jc w:val="both"/>
    </w:pPr>
    <w:rPr>
      <w:rFonts w:ascii="Garamond" w:eastAsia="Garamond" w:hAnsi="Garamond" w:cs="Garamond"/>
    </w:rPr>
  </w:style>
  <w:style w:type="paragraph" w:styleId="Funotentext">
    <w:name w:val="footnote text"/>
    <w:basedOn w:val="Standard"/>
    <w:pPr>
      <w:suppressAutoHyphens w:val="0"/>
      <w:spacing w:line="255" w:lineRule="exact"/>
      <w:ind w:left="397" w:hanging="397"/>
    </w:pPr>
    <w:rPr>
      <w:sz w:val="16"/>
      <w:szCs w:val="20"/>
    </w:rPr>
  </w:style>
  <w:style w:type="paragraph" w:styleId="Verzeichnis1">
    <w:name w:val="toc 1"/>
    <w:basedOn w:val="Standard"/>
    <w:next w:val="AAText"/>
    <w:uiPriority w:val="39"/>
    <w:pPr>
      <w:tabs>
        <w:tab w:val="left" w:pos="284"/>
        <w:tab w:val="right" w:pos="7370"/>
      </w:tabs>
      <w:spacing w:line="454" w:lineRule="exact"/>
    </w:pPr>
    <w:rPr>
      <w:color w:val="000000"/>
    </w:rPr>
  </w:style>
  <w:style w:type="paragraph" w:styleId="Verzeichnis2">
    <w:name w:val="toc 2"/>
    <w:basedOn w:val="Verzeichnis"/>
    <w:pPr>
      <w:tabs>
        <w:tab w:val="left" w:pos="737"/>
        <w:tab w:val="right" w:leader="dot" w:pos="5670"/>
      </w:tabs>
      <w:spacing w:line="260" w:lineRule="exact"/>
      <w:ind w:left="284"/>
    </w:pPr>
    <w:rPr>
      <w:rFonts w:ascii="Frutiger LT 45 Light" w:hAnsi="Frutiger LT 45 Light"/>
    </w:rPr>
  </w:style>
  <w:style w:type="paragraph" w:styleId="Verzeichnis3">
    <w:name w:val="toc 3"/>
    <w:basedOn w:val="Verzeichnis1"/>
    <w:pPr>
      <w:tabs>
        <w:tab w:val="clear" w:pos="7370"/>
        <w:tab w:val="right" w:leader="dot" w:pos="5670"/>
        <w:tab w:val="right" w:leader="dot" w:pos="9637"/>
      </w:tabs>
      <w:ind w:left="567"/>
    </w:pPr>
    <w:rPr>
      <w:rFonts w:ascii="Frutiger LT 45 Light" w:hAnsi="Frutiger LT 45 Light"/>
    </w:rPr>
  </w:style>
  <w:style w:type="paragraph" w:styleId="Verzeichnis4">
    <w:name w:val="toc 4"/>
    <w:basedOn w:val="Verzeichnis"/>
    <w:pPr>
      <w:tabs>
        <w:tab w:val="right" w:leader="dot" w:pos="9637"/>
      </w:tabs>
      <w:ind w:left="849"/>
    </w:pPr>
  </w:style>
  <w:style w:type="paragraph" w:styleId="Verzeichnis5">
    <w:name w:val="toc 5"/>
    <w:basedOn w:val="Verzeichnis"/>
    <w:pPr>
      <w:tabs>
        <w:tab w:val="right" w:leader="dot" w:pos="9637"/>
      </w:tabs>
      <w:ind w:left="1132"/>
    </w:pPr>
  </w:style>
  <w:style w:type="paragraph" w:styleId="Verzeichnis6">
    <w:name w:val="toc 6"/>
    <w:basedOn w:val="Verzeichnis"/>
    <w:pPr>
      <w:tabs>
        <w:tab w:val="right" w:leader="dot" w:pos="9637"/>
      </w:tabs>
      <w:ind w:left="1415"/>
    </w:pPr>
  </w:style>
  <w:style w:type="paragraph" w:styleId="Verzeichnis7">
    <w:name w:val="toc 7"/>
    <w:basedOn w:val="Verzeichnis"/>
    <w:pPr>
      <w:tabs>
        <w:tab w:val="right" w:leader="dot" w:pos="9637"/>
      </w:tabs>
      <w:ind w:left="1698"/>
    </w:pPr>
  </w:style>
  <w:style w:type="paragraph" w:styleId="Verzeichnis8">
    <w:name w:val="toc 8"/>
    <w:basedOn w:val="Verzeichnis"/>
    <w:pPr>
      <w:tabs>
        <w:tab w:val="right" w:leader="dot" w:pos="9637"/>
      </w:tabs>
      <w:ind w:left="1981"/>
    </w:pPr>
  </w:style>
  <w:style w:type="paragraph" w:styleId="Verzeichnis9">
    <w:name w:val="toc 9"/>
    <w:basedOn w:val="Verzeichnis"/>
    <w:pPr>
      <w:tabs>
        <w:tab w:val="right" w:leader="dot" w:pos="9637"/>
      </w:tabs>
      <w:ind w:left="2264"/>
    </w:pPr>
  </w:style>
  <w:style w:type="paragraph" w:customStyle="1" w:styleId="Inhaltsverzeichnis10">
    <w:name w:val="Inhaltsverzeichnis 10"/>
    <w:basedOn w:val="Verzeichnis"/>
    <w:pPr>
      <w:tabs>
        <w:tab w:val="right" w:leader="dot" w:pos="9637"/>
      </w:tabs>
      <w:ind w:left="2547"/>
    </w:pPr>
  </w:style>
  <w:style w:type="paragraph" w:customStyle="1" w:styleId="Beschriftung1">
    <w:name w:val="Beschriftung1"/>
    <w:basedOn w:val="Standard"/>
    <w:pPr>
      <w:suppressLineNumbers/>
      <w:spacing w:before="120" w:after="120"/>
    </w:pPr>
    <w:rPr>
      <w:i/>
      <w:iCs/>
      <w:sz w:val="20"/>
      <w:szCs w:val="20"/>
    </w:rPr>
  </w:style>
  <w:style w:type="paragraph" w:customStyle="1" w:styleId="AAText">
    <w:name w:val="AAText"/>
    <w:basedOn w:val="Standard"/>
    <w:qFormat/>
    <w:rsid w:val="00CB34DB"/>
    <w:pPr>
      <w:widowControl/>
      <w:suppressAutoHyphens w:val="0"/>
      <w:spacing w:before="40" w:after="40" w:line="300" w:lineRule="exact"/>
      <w:ind w:left="397"/>
      <w:jc w:val="both"/>
    </w:pPr>
    <w:rPr>
      <w:sz w:val="22"/>
      <w:szCs w:val="22"/>
    </w:rPr>
  </w:style>
  <w:style w:type="paragraph" w:customStyle="1" w:styleId="AATitel">
    <w:name w:val="AATitel"/>
    <w:basedOn w:val="AAText"/>
    <w:next w:val="AAText"/>
    <w:pPr>
      <w:spacing w:before="113" w:after="0" w:line="113" w:lineRule="atLeast"/>
      <w:ind w:left="0"/>
      <w:jc w:val="left"/>
    </w:pPr>
    <w:rPr>
      <w:b/>
      <w:sz w:val="48"/>
    </w:rPr>
  </w:style>
  <w:style w:type="paragraph" w:customStyle="1" w:styleId="AAUntertitel">
    <w:name w:val="AAUntertitel"/>
    <w:basedOn w:val="AATitel"/>
    <w:next w:val="AAText"/>
    <w:pPr>
      <w:spacing w:before="283" w:after="283"/>
    </w:pPr>
    <w:rPr>
      <w:sz w:val="28"/>
    </w:rPr>
  </w:style>
  <w:style w:type="paragraph" w:customStyle="1" w:styleId="AABild">
    <w:name w:val="AABild"/>
    <w:basedOn w:val="Standard"/>
    <w:pPr>
      <w:jc w:val="right"/>
    </w:pPr>
  </w:style>
  <w:style w:type="paragraph" w:customStyle="1" w:styleId="AARedaktionsHinweis">
    <w:name w:val="AARedaktionsHinweis"/>
    <w:basedOn w:val="AAText"/>
    <w:rPr>
      <w:i/>
      <w:iCs/>
    </w:rPr>
  </w:style>
  <w:style w:type="paragraph" w:customStyle="1" w:styleId="AAPreis">
    <w:name w:val="AAPreis"/>
    <w:basedOn w:val="AAText"/>
    <w:qFormat/>
    <w:pPr>
      <w:numPr>
        <w:numId w:val="2"/>
      </w:numPr>
      <w:tabs>
        <w:tab w:val="right" w:pos="1276"/>
        <w:tab w:val="right" w:pos="5670"/>
        <w:tab w:val="right" w:pos="7371"/>
      </w:tabs>
      <w:spacing w:before="28" w:after="28"/>
      <w:ind w:left="1134" w:hanging="397"/>
    </w:pPr>
  </w:style>
  <w:style w:type="paragraph" w:styleId="Sprechblasentext">
    <w:name w:val="Balloon Text"/>
    <w:basedOn w:val="Standard"/>
    <w:rPr>
      <w:rFonts w:ascii="Tahoma" w:hAnsi="Tahoma"/>
      <w:sz w:val="16"/>
      <w:szCs w:val="16"/>
    </w:rPr>
  </w:style>
  <w:style w:type="paragraph" w:customStyle="1" w:styleId="AACode">
    <w:name w:val="AACode"/>
    <w:basedOn w:val="AAText"/>
    <w:pPr>
      <w:jc w:val="left"/>
    </w:pPr>
    <w:rPr>
      <w:rFonts w:ascii="Courier New" w:hAnsi="Courier New"/>
      <w:iCs/>
    </w:rPr>
  </w:style>
  <w:style w:type="paragraph" w:customStyle="1" w:styleId="AAVersion">
    <w:name w:val="AAVersion"/>
    <w:basedOn w:val="AAText"/>
    <w:pPr>
      <w:tabs>
        <w:tab w:val="left" w:pos="2552"/>
      </w:tabs>
      <w:spacing w:before="0" w:after="0"/>
      <w:ind w:left="2551" w:hanging="2551"/>
    </w:pPr>
  </w:style>
  <w:style w:type="paragraph" w:customStyle="1" w:styleId="AAEinzugPunkt">
    <w:name w:val="AAEinzugPunkt"/>
    <w:basedOn w:val="AAText"/>
    <w:pPr>
      <w:tabs>
        <w:tab w:val="left" w:pos="709"/>
        <w:tab w:val="left" w:pos="794"/>
      </w:tabs>
      <w:spacing w:before="0" w:after="0"/>
      <w:ind w:left="-1957"/>
      <w:jc w:val="left"/>
    </w:pPr>
  </w:style>
  <w:style w:type="paragraph" w:customStyle="1" w:styleId="AAEinzugZahl">
    <w:name w:val="AAEinzugZahl"/>
    <w:basedOn w:val="AAText"/>
    <w:pPr>
      <w:tabs>
        <w:tab w:val="left" w:pos="0"/>
        <w:tab w:val="left" w:pos="709"/>
      </w:tabs>
      <w:spacing w:before="0" w:after="0"/>
      <w:ind w:left="425"/>
    </w:pPr>
  </w:style>
  <w:style w:type="paragraph" w:customStyle="1" w:styleId="berschriftohneZahl">
    <w:name w:val="Überschrift ohne Zahl"/>
    <w:basedOn w:val="berschrift"/>
    <w:rPr>
      <w:rFonts w:ascii="Frutiger LT Com 45 Light" w:hAnsi="Frutiger LT Com 45 Light"/>
    </w:rPr>
  </w:style>
  <w:style w:type="paragraph" w:customStyle="1" w:styleId="Ueberschrift3ohne">
    <w:name w:val="Ueberschrift 3 ohne"/>
    <w:basedOn w:val="berschrift3"/>
    <w:pPr>
      <w:numPr>
        <w:ilvl w:val="0"/>
        <w:numId w:val="0"/>
      </w:numPr>
      <w:ind w:left="397"/>
    </w:pPr>
  </w:style>
  <w:style w:type="paragraph" w:customStyle="1" w:styleId="AAUeberEbene3">
    <w:name w:val="AAUeberEbene3"/>
    <w:basedOn w:val="Ueberschrift3ohne"/>
  </w:style>
  <w:style w:type="paragraph" w:customStyle="1" w:styleId="AAUeberEbene4">
    <w:name w:val="AAUeberEbene4"/>
    <w:basedOn w:val="AAText"/>
    <w:pPr>
      <w:keepNext/>
      <w:jc w:val="left"/>
    </w:pPr>
    <w:rPr>
      <w:b/>
      <w:bCs/>
      <w:i/>
      <w:iCs/>
    </w:rPr>
  </w:style>
  <w:style w:type="paragraph" w:customStyle="1" w:styleId="AATitelText">
    <w:name w:val="AATitelText"/>
    <w:basedOn w:val="AAText"/>
    <w:pPr>
      <w:spacing w:before="0" w:after="0"/>
      <w:ind w:left="0"/>
    </w:pPr>
    <w:rPr>
      <w:rFonts w:cs="Times New Roman"/>
    </w:rPr>
  </w:style>
  <w:style w:type="paragraph" w:customStyle="1" w:styleId="Abbildungsverzeichnis1">
    <w:name w:val="Abbildungsverzeichnis1"/>
    <w:basedOn w:val="Standard"/>
    <w:next w:val="Standard"/>
  </w:style>
  <w:style w:type="paragraph" w:customStyle="1" w:styleId="Anrede1">
    <w:name w:val="Anrede1"/>
    <w:basedOn w:val="Standard"/>
    <w:next w:val="Standard"/>
  </w:style>
  <w:style w:type="paragraph" w:customStyle="1" w:styleId="Aufzhlungszeichen4">
    <w:name w:val="Aufzählungszeichen4"/>
    <w:basedOn w:val="Standard"/>
    <w:pPr>
      <w:numPr>
        <w:numId w:val="13"/>
      </w:numPr>
    </w:pPr>
  </w:style>
  <w:style w:type="paragraph" w:customStyle="1" w:styleId="Aufzhlungszeichen21">
    <w:name w:val="Aufzählungszeichen 21"/>
    <w:basedOn w:val="Standard"/>
    <w:pPr>
      <w:numPr>
        <w:numId w:val="11"/>
      </w:numPr>
    </w:pPr>
  </w:style>
  <w:style w:type="paragraph" w:customStyle="1" w:styleId="Aufzhlungszeichen31">
    <w:name w:val="Aufzählungszeichen 31"/>
    <w:basedOn w:val="Standard"/>
    <w:pPr>
      <w:numPr>
        <w:numId w:val="10"/>
      </w:numPr>
    </w:pPr>
  </w:style>
  <w:style w:type="paragraph" w:customStyle="1" w:styleId="Aufzhlungszeichen41">
    <w:name w:val="Aufzählungszeichen 41"/>
    <w:basedOn w:val="Standard"/>
    <w:pPr>
      <w:numPr>
        <w:numId w:val="9"/>
      </w:numPr>
    </w:pPr>
  </w:style>
  <w:style w:type="paragraph" w:customStyle="1" w:styleId="Aufzhlungszeichen51">
    <w:name w:val="Aufzählungszeichen 51"/>
    <w:basedOn w:val="Standard"/>
    <w:pPr>
      <w:numPr>
        <w:numId w:val="8"/>
      </w:numPr>
    </w:pPr>
  </w:style>
  <w:style w:type="paragraph" w:customStyle="1" w:styleId="Blocktext1">
    <w:name w:val="Blocktext1"/>
    <w:basedOn w:val="Standard"/>
    <w:pPr>
      <w:spacing w:after="120"/>
      <w:ind w:left="1440" w:right="1440"/>
    </w:pPr>
  </w:style>
  <w:style w:type="paragraph" w:customStyle="1" w:styleId="Datum1">
    <w:name w:val="Datum1"/>
    <w:basedOn w:val="Standard"/>
    <w:next w:val="Standard"/>
  </w:style>
  <w:style w:type="paragraph" w:customStyle="1" w:styleId="Dokumentstruktur1">
    <w:name w:val="Dokumentstruktur1"/>
    <w:basedOn w:val="Standard"/>
    <w:pPr>
      <w:shd w:val="clear" w:color="auto" w:fill="000080"/>
    </w:pPr>
    <w:rPr>
      <w:rFonts w:ascii="Tahoma" w:hAnsi="Tahoma"/>
      <w:sz w:val="20"/>
      <w:szCs w:val="20"/>
    </w:rPr>
  </w:style>
  <w:style w:type="paragraph" w:styleId="E-Mail-Signatur">
    <w:name w:val="E-mail Signature"/>
    <w:basedOn w:val="Standard"/>
  </w:style>
  <w:style w:type="paragraph" w:styleId="Endnotentext">
    <w:name w:val="endnote text"/>
    <w:basedOn w:val="Standard"/>
    <w:rPr>
      <w:sz w:val="20"/>
      <w:szCs w:val="20"/>
    </w:rPr>
  </w:style>
  <w:style w:type="paragraph" w:customStyle="1" w:styleId="Fu-Endnotenberschrift1">
    <w:name w:val="Fuß/-Endnotenüberschrift1"/>
    <w:basedOn w:val="Standard"/>
    <w:next w:val="Standard"/>
  </w:style>
  <w:style w:type="paragraph" w:styleId="Anrede">
    <w:name w:val="Salutation"/>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sz w:val="20"/>
      <w:szCs w:val="20"/>
    </w:rPr>
  </w:style>
  <w:style w:type="paragraph" w:styleId="Index1">
    <w:name w:val="index 1"/>
    <w:basedOn w:val="Standard"/>
    <w:next w:val="Standard"/>
    <w:pPr>
      <w:ind w:left="240" w:hanging="240"/>
    </w:pPr>
  </w:style>
  <w:style w:type="paragraph" w:styleId="Index2">
    <w:name w:val="index 2"/>
    <w:basedOn w:val="Standard"/>
    <w:next w:val="Standard"/>
    <w:pPr>
      <w:ind w:left="480" w:hanging="240"/>
    </w:pPr>
  </w:style>
  <w:style w:type="paragraph" w:styleId="Index3">
    <w:name w:val="index 3"/>
    <w:basedOn w:val="Standard"/>
    <w:next w:val="Standard"/>
    <w:pPr>
      <w:ind w:left="720" w:hanging="240"/>
    </w:pPr>
  </w:style>
  <w:style w:type="paragraph" w:customStyle="1" w:styleId="Index41">
    <w:name w:val="Index 41"/>
    <w:basedOn w:val="Standard"/>
    <w:next w:val="Standard"/>
    <w:pPr>
      <w:ind w:left="960" w:hanging="240"/>
    </w:pPr>
  </w:style>
  <w:style w:type="paragraph" w:customStyle="1" w:styleId="Index51">
    <w:name w:val="Index 51"/>
    <w:basedOn w:val="Standard"/>
    <w:next w:val="Standard"/>
    <w:pPr>
      <w:ind w:left="1200" w:hanging="240"/>
    </w:pPr>
  </w:style>
  <w:style w:type="paragraph" w:customStyle="1" w:styleId="Index61">
    <w:name w:val="Index 61"/>
    <w:basedOn w:val="Standard"/>
    <w:next w:val="Standard"/>
    <w:pPr>
      <w:ind w:left="1440" w:hanging="240"/>
    </w:pPr>
  </w:style>
  <w:style w:type="paragraph" w:customStyle="1" w:styleId="Index71">
    <w:name w:val="Index 71"/>
    <w:basedOn w:val="Standard"/>
    <w:next w:val="Standard"/>
    <w:pPr>
      <w:ind w:left="1680" w:hanging="240"/>
    </w:pPr>
  </w:style>
  <w:style w:type="paragraph" w:customStyle="1" w:styleId="Index81">
    <w:name w:val="Index 81"/>
    <w:basedOn w:val="Standard"/>
    <w:next w:val="Standard"/>
    <w:pPr>
      <w:ind w:left="1920" w:hanging="240"/>
    </w:pPr>
  </w:style>
  <w:style w:type="paragraph" w:customStyle="1" w:styleId="Index91">
    <w:name w:val="Index 91"/>
    <w:basedOn w:val="Standard"/>
    <w:next w:val="Standard"/>
    <w:pPr>
      <w:ind w:left="2160" w:hanging="240"/>
    </w:pPr>
  </w:style>
  <w:style w:type="paragraph" w:styleId="Indexberschrift">
    <w:name w:val="index heading"/>
    <w:basedOn w:val="Standard"/>
    <w:next w:val="Index1"/>
    <w:rPr>
      <w:rFonts w:ascii="Arial" w:hAnsi="Arial" w:cs="Arial"/>
      <w:b/>
      <w:bCs/>
    </w:rPr>
  </w:style>
  <w:style w:type="paragraph" w:customStyle="1" w:styleId="Kommentartext1">
    <w:name w:val="Kommentartext1"/>
    <w:basedOn w:val="Standard"/>
    <w:rPr>
      <w:sz w:val="20"/>
      <w:szCs w:val="20"/>
    </w:rPr>
  </w:style>
  <w:style w:type="paragraph" w:styleId="Kommentarthema">
    <w:name w:val="annotation subject"/>
    <w:basedOn w:val="Kommentartext1"/>
    <w:next w:val="Kommentartext1"/>
    <w:rPr>
      <w:b/>
      <w:bCs/>
    </w:rPr>
  </w:style>
  <w:style w:type="paragraph" w:styleId="Aufzhlungszeichen20">
    <w:name w:val="List Bullet 2"/>
    <w:basedOn w:val="Standard"/>
    <w:pPr>
      <w:ind w:left="566" w:hanging="283"/>
    </w:pPr>
  </w:style>
  <w:style w:type="paragraph" w:styleId="Aufzhlungszeichen30">
    <w:name w:val="List Bullet 3"/>
    <w:basedOn w:val="Standard"/>
    <w:pPr>
      <w:ind w:left="849" w:hanging="283"/>
    </w:pPr>
  </w:style>
  <w:style w:type="paragraph" w:styleId="Aufzhlungszeichen40">
    <w:name w:val="List Bullet 4"/>
    <w:basedOn w:val="Standard"/>
    <w:pPr>
      <w:ind w:left="1132" w:hanging="283"/>
    </w:pPr>
  </w:style>
  <w:style w:type="paragraph" w:styleId="Aufzhlungszeichen50">
    <w:name w:val="List Bullet 5"/>
    <w:basedOn w:val="Standard"/>
    <w:pPr>
      <w:ind w:left="1415" w:hanging="283"/>
    </w:pPr>
  </w:style>
  <w:style w:type="paragraph" w:customStyle="1" w:styleId="Listenfortsetzung1">
    <w:name w:val="Listenfortsetzung1"/>
    <w:basedOn w:val="Standard"/>
    <w:pPr>
      <w:spacing w:after="120"/>
      <w:ind w:left="283"/>
    </w:pPr>
  </w:style>
  <w:style w:type="paragraph" w:customStyle="1" w:styleId="Listenfortsetzung21">
    <w:name w:val="Listenfortsetzung 21"/>
    <w:basedOn w:val="Standard"/>
    <w:pPr>
      <w:spacing w:after="120"/>
      <w:ind w:left="566"/>
    </w:pPr>
  </w:style>
  <w:style w:type="paragraph" w:customStyle="1" w:styleId="Listenfortsetzung31">
    <w:name w:val="Listenfortsetzung 31"/>
    <w:basedOn w:val="Standard"/>
    <w:pPr>
      <w:spacing w:after="120"/>
      <w:ind w:left="849"/>
    </w:pPr>
  </w:style>
  <w:style w:type="paragraph" w:customStyle="1" w:styleId="Listenfortsetzung41">
    <w:name w:val="Listenfortsetzung 41"/>
    <w:basedOn w:val="Standard"/>
    <w:pPr>
      <w:spacing w:after="120"/>
      <w:ind w:left="1132"/>
    </w:pPr>
  </w:style>
  <w:style w:type="paragraph" w:customStyle="1" w:styleId="Listenfortsetzung51">
    <w:name w:val="Listenfortsetzung 51"/>
    <w:basedOn w:val="Standard"/>
    <w:pPr>
      <w:spacing w:after="120"/>
      <w:ind w:left="1415"/>
    </w:pPr>
  </w:style>
  <w:style w:type="paragraph" w:customStyle="1" w:styleId="Listennummer1">
    <w:name w:val="Listennummer1"/>
    <w:basedOn w:val="Standard"/>
    <w:pPr>
      <w:numPr>
        <w:numId w:val="12"/>
      </w:numPr>
    </w:pPr>
  </w:style>
  <w:style w:type="paragraph" w:customStyle="1" w:styleId="Listennummer21">
    <w:name w:val="Listennummer 21"/>
    <w:basedOn w:val="Standard"/>
    <w:pPr>
      <w:numPr>
        <w:numId w:val="7"/>
      </w:numPr>
    </w:pPr>
  </w:style>
  <w:style w:type="paragraph" w:customStyle="1" w:styleId="Listennummer31">
    <w:name w:val="Listennummer 31"/>
    <w:basedOn w:val="Standard"/>
    <w:pPr>
      <w:numPr>
        <w:numId w:val="6"/>
      </w:numPr>
    </w:pPr>
  </w:style>
  <w:style w:type="paragraph" w:customStyle="1" w:styleId="Listennummer41">
    <w:name w:val="Listennummer 41"/>
    <w:basedOn w:val="Standard"/>
    <w:pPr>
      <w:numPr>
        <w:numId w:val="5"/>
      </w:numPr>
    </w:pPr>
  </w:style>
  <w:style w:type="paragraph" w:customStyle="1" w:styleId="Listennummer51">
    <w:name w:val="Listennummer 51"/>
    <w:basedOn w:val="Standard"/>
    <w:pPr>
      <w:numPr>
        <w:numId w:val="4"/>
      </w:numPr>
    </w:pPr>
  </w:style>
  <w:style w:type="paragraph" w:customStyle="1" w:styleId="Makrotext1">
    <w:name w:val="Makrotext1"/>
    <w:pPr>
      <w:widowControl w:val="0"/>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ndale Sans UI" w:hAnsi="Courier New" w:cs="Courier New"/>
    </w:rPr>
  </w:style>
  <w:style w:type="paragraph" w:customStyle="1" w:styleId="Nachrichtenkopf1">
    <w:name w:val="Nachrichtenkopf1"/>
    <w:basedOn w:val="Standard"/>
    <w:pPr>
      <w:pBdr>
        <w:top w:val="single" w:sz="4" w:space="1" w:color="000000"/>
        <w:left w:val="single" w:sz="4" w:space="1" w:color="000000"/>
        <w:bottom w:val="single" w:sz="4" w:space="1" w:color="000000"/>
        <w:right w:val="single" w:sz="4" w:space="1" w:color="000000"/>
      </w:pBdr>
      <w:shd w:val="clear" w:color="auto" w:fill="CCCCCC"/>
      <w:ind w:left="1134" w:hanging="1134"/>
    </w:pPr>
    <w:rPr>
      <w:rFonts w:ascii="Arial" w:hAnsi="Arial" w:cs="Arial"/>
    </w:rPr>
  </w:style>
  <w:style w:type="paragraph" w:customStyle="1" w:styleId="NurText1">
    <w:name w:val="Nur Text1"/>
    <w:basedOn w:val="Standard"/>
    <w:rPr>
      <w:rFonts w:ascii="Courier New" w:hAnsi="Courier New" w:cs="Courier New"/>
      <w:sz w:val="20"/>
      <w:szCs w:val="20"/>
    </w:rPr>
  </w:style>
  <w:style w:type="paragraph" w:customStyle="1" w:styleId="Rechtsgrundlagenverzeichnis1">
    <w:name w:val="Rechtsgrundlagenverzeichnis1"/>
    <w:basedOn w:val="Standard"/>
    <w:next w:val="Standard"/>
    <w:pPr>
      <w:ind w:left="240" w:hanging="240"/>
    </w:pPr>
  </w:style>
  <w:style w:type="paragraph" w:customStyle="1" w:styleId="RGV-berschrift1">
    <w:name w:val="RGV-Überschrift1"/>
    <w:basedOn w:val="Standard"/>
    <w:next w:val="Standard"/>
    <w:pPr>
      <w:spacing w:before="120"/>
    </w:pPr>
    <w:rPr>
      <w:rFonts w:ascii="Frutiger 45 Light" w:hAnsi="Frutiger 45 Light" w:cs="Arial"/>
      <w:b/>
      <w:bCs/>
    </w:rPr>
  </w:style>
  <w:style w:type="paragraph" w:styleId="StandardWeb">
    <w:name w:val="Normal (Web)"/>
    <w:basedOn w:val="Standard"/>
    <w:uiPriority w:val="99"/>
    <w:rPr>
      <w:rFonts w:ascii="Times New Roman" w:hAnsi="Times New Roman" w:cs="Times New Roman"/>
    </w:rPr>
  </w:style>
  <w:style w:type="paragraph" w:customStyle="1" w:styleId="Standardeinzug1">
    <w:name w:val="Standardeinzug1"/>
    <w:basedOn w:val="Standard"/>
    <w:pPr>
      <w:ind w:left="708"/>
    </w:pPr>
  </w:style>
  <w:style w:type="paragraph" w:customStyle="1" w:styleId="Textkrper21">
    <w:name w:val="Textkörper 21"/>
    <w:basedOn w:val="Standard"/>
    <w:pPr>
      <w:spacing w:after="120" w:line="480" w:lineRule="auto"/>
    </w:pPr>
  </w:style>
  <w:style w:type="paragraph" w:customStyle="1" w:styleId="Textkrper31">
    <w:name w:val="Textkörper 31"/>
    <w:basedOn w:val="Standard"/>
    <w:pPr>
      <w:spacing w:after="120"/>
    </w:pPr>
    <w:rPr>
      <w:sz w:val="16"/>
      <w:szCs w:val="16"/>
    </w:rPr>
  </w:style>
  <w:style w:type="paragraph" w:customStyle="1" w:styleId="Textkrper-Einzug21">
    <w:name w:val="Textkörper-Einzug 21"/>
    <w:basedOn w:val="Standard"/>
    <w:pPr>
      <w:spacing w:after="120" w:line="480" w:lineRule="auto"/>
      <w:ind w:left="283"/>
    </w:pPr>
  </w:style>
  <w:style w:type="paragraph" w:customStyle="1" w:styleId="Textkrper-Einzug31">
    <w:name w:val="Textkörper-Einzug 31"/>
    <w:basedOn w:val="Standard"/>
    <w:pPr>
      <w:spacing w:after="120"/>
      <w:ind w:left="283"/>
    </w:pPr>
    <w:rPr>
      <w:sz w:val="16"/>
      <w:szCs w:val="16"/>
    </w:rPr>
  </w:style>
  <w:style w:type="paragraph" w:customStyle="1" w:styleId="Textkrper-Erstzeileneinzug1">
    <w:name w:val="Textkörper-Erstzeileneinzug1"/>
    <w:basedOn w:val="Textkrper"/>
    <w:pPr>
      <w:spacing w:after="0"/>
      <w:ind w:firstLine="210"/>
    </w:pPr>
  </w:style>
  <w:style w:type="paragraph" w:customStyle="1" w:styleId="Textkrper-Erstzeileneinzug21">
    <w:name w:val="Textkörper-Erstzeileneinzug 21"/>
    <w:basedOn w:val="Textkrper-Zeileneinzug"/>
    <w:pPr>
      <w:spacing w:after="0"/>
      <w:ind w:firstLine="210"/>
    </w:pPr>
  </w:style>
  <w:style w:type="paragraph" w:styleId="Titel">
    <w:name w:val="Title"/>
    <w:basedOn w:val="Standard"/>
    <w:next w:val="Untertitel"/>
    <w:qFormat/>
    <w:pPr>
      <w:spacing w:before="240" w:after="60"/>
      <w:jc w:val="center"/>
    </w:pPr>
    <w:rPr>
      <w:rFonts w:ascii="Arial" w:hAnsi="Arial" w:cs="Arial"/>
      <w:b/>
      <w:bCs/>
      <w:kern w:val="1"/>
      <w:sz w:val="32"/>
      <w:szCs w:val="32"/>
    </w:rPr>
  </w:style>
  <w:style w:type="paragraph" w:styleId="Untertitel">
    <w:name w:val="Subtitle"/>
    <w:basedOn w:val="Standard"/>
    <w:next w:val="Textkrper"/>
    <w:qFormat/>
    <w:pPr>
      <w:spacing w:after="60"/>
      <w:jc w:val="center"/>
    </w:pPr>
    <w:rPr>
      <w:rFonts w:ascii="Arial" w:hAnsi="Arial" w:cs="Arial"/>
    </w:rPr>
  </w:style>
  <w:style w:type="paragraph" w:styleId="Umschlagabsenderadresse">
    <w:name w:val="envelope return"/>
    <w:basedOn w:val="Standard"/>
    <w:rPr>
      <w:rFonts w:ascii="Arial" w:hAnsi="Arial" w:cs="Arial"/>
      <w:sz w:val="20"/>
      <w:szCs w:val="20"/>
    </w:rPr>
  </w:style>
  <w:style w:type="paragraph" w:styleId="Umschlagadresse">
    <w:name w:val="envelope address"/>
    <w:basedOn w:val="Standard"/>
    <w:pPr>
      <w:ind w:left="1"/>
    </w:pPr>
    <w:rPr>
      <w:rFonts w:ascii="Arial" w:hAnsi="Arial" w:cs="Arial"/>
    </w:rPr>
  </w:style>
  <w:style w:type="paragraph" w:styleId="Unterschrift">
    <w:name w:val="Signature"/>
    <w:basedOn w:val="Standard"/>
    <w:pPr>
      <w:ind w:left="4252"/>
    </w:pPr>
  </w:style>
  <w:style w:type="paragraph" w:customStyle="1" w:styleId="AATxAufz">
    <w:name w:val="AATxAufz"/>
    <w:basedOn w:val="AAText"/>
    <w:pPr>
      <w:widowControl w:val="0"/>
      <w:numPr>
        <w:numId w:val="14"/>
      </w:numPr>
      <w:tabs>
        <w:tab w:val="right" w:pos="7371"/>
      </w:tabs>
      <w:spacing w:before="120" w:after="120" w:line="240" w:lineRule="exact"/>
      <w:ind w:left="397" w:right="565" w:firstLine="0"/>
      <w:jc w:val="left"/>
    </w:pPr>
  </w:style>
  <w:style w:type="paragraph" w:customStyle="1" w:styleId="Default">
    <w:name w:val="Default"/>
    <w:pPr>
      <w:suppressAutoHyphens/>
      <w:autoSpaceDE w:val="0"/>
    </w:pPr>
    <w:rPr>
      <w:rFonts w:ascii="Arial Narrow" w:eastAsia="Arial" w:hAnsi="Arial Narrow"/>
      <w:color w:val="000000"/>
      <w:sz w:val="24"/>
      <w:szCs w:val="24"/>
    </w:rPr>
  </w:style>
  <w:style w:type="paragraph" w:customStyle="1" w:styleId="AAAufzaehlung">
    <w:name w:val="AAAufzaehlung"/>
    <w:basedOn w:val="AAText"/>
    <w:pPr>
      <w:numPr>
        <w:numId w:val="3"/>
      </w:numPr>
      <w:tabs>
        <w:tab w:val="left" w:pos="794"/>
      </w:tabs>
      <w:spacing w:before="0" w:after="0"/>
      <w:ind w:left="1191" w:hanging="397"/>
      <w:jc w:val="left"/>
    </w:pPr>
    <w:rPr>
      <w:color w:val="000000"/>
    </w:rPr>
  </w:style>
  <w:style w:type="paragraph" w:customStyle="1" w:styleId="PreisAufzaehlung">
    <w:name w:val="PreisAufzaehlung"/>
    <w:basedOn w:val="Default"/>
    <w:next w:val="Default"/>
    <w:rPr>
      <w:sz w:val="20"/>
    </w:rPr>
  </w:style>
  <w:style w:type="paragraph" w:customStyle="1" w:styleId="TabellenInhalt">
    <w:name w:val="Tabellen Inhalt"/>
    <w:basedOn w:val="Standard"/>
    <w:pPr>
      <w:suppressLineNumbers/>
    </w:pPr>
  </w:style>
  <w:style w:type="paragraph" w:customStyle="1" w:styleId="Quotations">
    <w:name w:val="Quotations"/>
    <w:basedOn w:val="Standard"/>
    <w:pPr>
      <w:spacing w:after="283"/>
      <w:ind w:left="567" w:right="567"/>
    </w:pPr>
  </w:style>
  <w:style w:type="paragraph" w:customStyle="1" w:styleId="Rahmeninhalt">
    <w:name w:val="Rahmeninhalt"/>
    <w:basedOn w:val="Standard"/>
  </w:style>
  <w:style w:type="paragraph" w:customStyle="1" w:styleId="Abbildung">
    <w:name w:val="Abbildung"/>
    <w:basedOn w:val="Beschriftung"/>
    <w:rPr>
      <w:b w:val="0"/>
    </w:rPr>
  </w:style>
  <w:style w:type="paragraph" w:customStyle="1" w:styleId="AAAbschnitt">
    <w:name w:val="AAAbschnitt"/>
    <w:basedOn w:val="berschrift1"/>
    <w:next w:val="berschrift2"/>
    <w:qFormat/>
    <w:rsid w:val="009C0874"/>
    <w:pPr>
      <w:pageBreakBefore/>
      <w:numPr>
        <w:numId w:val="0"/>
      </w:numPr>
      <w:spacing w:before="3402" w:after="8504" w:line="240" w:lineRule="auto"/>
    </w:pPr>
    <w:rPr>
      <w:sz w:val="56"/>
    </w:rPr>
  </w:style>
  <w:style w:type="paragraph" w:customStyle="1" w:styleId="Abbildungsverzeichnis10">
    <w:name w:val="Abbildungsverzeichnis 1"/>
    <w:basedOn w:val="Verzeichnis"/>
    <w:pPr>
      <w:tabs>
        <w:tab w:val="right" w:leader="dot" w:pos="7370"/>
      </w:tabs>
    </w:pPr>
  </w:style>
  <w:style w:type="paragraph" w:customStyle="1" w:styleId="Abbildungsverzeichnisberschrift">
    <w:name w:val="Abbildungsverzeichnis Überschrift"/>
    <w:basedOn w:val="berschrift"/>
    <w:pPr>
      <w:suppressLineNumbers/>
    </w:pPr>
    <w:rPr>
      <w:b/>
      <w:bCs/>
      <w:sz w:val="32"/>
      <w:szCs w:val="32"/>
    </w:rPr>
  </w:style>
  <w:style w:type="paragraph" w:customStyle="1" w:styleId="Aufzhlung2Anfang">
    <w:name w:val="Aufzählung 2 Anfang"/>
    <w:basedOn w:val="Liste"/>
    <w:next w:val="Aufzhlungszeichen20"/>
    <w:pPr>
      <w:spacing w:before="240"/>
      <w:ind w:left="720" w:hanging="360"/>
    </w:pPr>
  </w:style>
  <w:style w:type="paragraph" w:customStyle="1" w:styleId="Aufzhlung2Ende">
    <w:name w:val="Aufzählung 2 Ende"/>
    <w:basedOn w:val="Liste"/>
    <w:next w:val="Aufzhlungszeichen20"/>
    <w:pPr>
      <w:spacing w:after="240"/>
      <w:ind w:left="720" w:hanging="360"/>
    </w:pPr>
  </w:style>
  <w:style w:type="paragraph" w:styleId="Listenfortsetzung2">
    <w:name w:val="List Continue 2"/>
    <w:basedOn w:val="Liste"/>
    <w:pPr>
      <w:ind w:left="720"/>
    </w:pPr>
  </w:style>
  <w:style w:type="paragraph" w:customStyle="1" w:styleId="Aufzhlung3Anfang">
    <w:name w:val="Aufzählung 3 Anfang"/>
    <w:basedOn w:val="Liste"/>
    <w:next w:val="Aufzhlungszeichen30"/>
    <w:pPr>
      <w:spacing w:before="240"/>
      <w:ind w:left="1080" w:hanging="360"/>
    </w:pPr>
  </w:style>
  <w:style w:type="paragraph" w:customStyle="1" w:styleId="Aufzhlung3Ende">
    <w:name w:val="Aufzählung 3 Ende"/>
    <w:basedOn w:val="Liste"/>
    <w:next w:val="Aufzhlungszeichen30"/>
    <w:pPr>
      <w:spacing w:after="240"/>
      <w:ind w:left="1080" w:hanging="360"/>
    </w:pPr>
  </w:style>
  <w:style w:type="paragraph" w:styleId="Listenfortsetzung3">
    <w:name w:val="List Continue 3"/>
    <w:basedOn w:val="Liste"/>
    <w:pPr>
      <w:ind w:left="1080"/>
    </w:pPr>
  </w:style>
  <w:style w:type="paragraph" w:customStyle="1" w:styleId="Aufzhlung4Anfang">
    <w:name w:val="Aufzählung 4 Anfang"/>
    <w:basedOn w:val="Liste"/>
    <w:next w:val="Aufzhlungszeichen40"/>
    <w:pPr>
      <w:spacing w:before="240"/>
      <w:ind w:left="1440" w:hanging="360"/>
    </w:pPr>
  </w:style>
  <w:style w:type="paragraph" w:customStyle="1" w:styleId="Aufzhlung4Ende">
    <w:name w:val="Aufzählung 4 Ende"/>
    <w:basedOn w:val="Liste"/>
    <w:next w:val="Aufzhlungszeichen40"/>
    <w:pPr>
      <w:spacing w:after="240"/>
      <w:ind w:left="1440" w:hanging="360"/>
    </w:pPr>
  </w:style>
  <w:style w:type="paragraph" w:styleId="Listenfortsetzung4">
    <w:name w:val="List Continue 4"/>
    <w:basedOn w:val="Liste"/>
    <w:pPr>
      <w:ind w:left="1440"/>
    </w:pPr>
  </w:style>
  <w:style w:type="paragraph" w:styleId="RGV-berschrift">
    <w:name w:val="toa heading"/>
    <w:basedOn w:val="berschrift"/>
    <w:pPr>
      <w:suppressLineNumbers/>
    </w:pPr>
    <w:rPr>
      <w:b/>
      <w:bCs/>
      <w:sz w:val="32"/>
      <w:szCs w:val="32"/>
    </w:rPr>
  </w:style>
  <w:style w:type="paragraph" w:customStyle="1" w:styleId="Fuzeilelinks">
    <w:name w:val="Fußzeile links"/>
    <w:basedOn w:val="Standard"/>
    <w:pPr>
      <w:suppressLineNumbers/>
      <w:tabs>
        <w:tab w:val="center" w:pos="3685"/>
        <w:tab w:val="right" w:pos="7370"/>
      </w:tabs>
    </w:pPr>
  </w:style>
  <w:style w:type="paragraph" w:customStyle="1" w:styleId="Fuzeilerechts">
    <w:name w:val="Fußzeile rechts"/>
    <w:basedOn w:val="Standard"/>
    <w:pPr>
      <w:suppressLineNumbers/>
      <w:tabs>
        <w:tab w:val="center" w:pos="3685"/>
        <w:tab w:val="right" w:pos="7370"/>
      </w:tabs>
    </w:pPr>
  </w:style>
  <w:style w:type="paragraph" w:customStyle="1" w:styleId="Gegenberstellung">
    <w:name w:val="Gegenüberstellung"/>
    <w:basedOn w:val="Textkrper"/>
    <w:pPr>
      <w:tabs>
        <w:tab w:val="left" w:pos="0"/>
      </w:tabs>
      <w:ind w:left="2835" w:hanging="2551"/>
    </w:pPr>
  </w:style>
  <w:style w:type="paragraph" w:customStyle="1" w:styleId="HorizontaleLinie">
    <w:name w:val="Horizontale Linie"/>
    <w:basedOn w:val="Standard"/>
    <w:next w:val="Textkrper"/>
    <w:pPr>
      <w:suppressLineNumbers/>
      <w:pBdr>
        <w:top w:val="none" w:sz="0" w:space="0" w:color="000000"/>
        <w:left w:val="none" w:sz="0" w:space="0" w:color="000000"/>
        <w:bottom w:val="double" w:sz="1" w:space="0" w:color="808080"/>
        <w:right w:val="none" w:sz="0" w:space="0" w:color="000000"/>
      </w:pBdr>
      <w:spacing w:after="283"/>
    </w:pPr>
    <w:rPr>
      <w:sz w:val="12"/>
      <w:szCs w:val="12"/>
    </w:rPr>
  </w:style>
  <w:style w:type="character" w:styleId="Platzhaltertext">
    <w:name w:val="Placeholder Text"/>
    <w:basedOn w:val="Absatz-Standardschriftart"/>
    <w:uiPriority w:val="99"/>
    <w:semiHidden/>
    <w:rsid w:val="00B93587"/>
    <w:rPr>
      <w:color w:val="808080"/>
    </w:rPr>
  </w:style>
  <w:style w:type="character" w:customStyle="1" w:styleId="KopfzeileZchn">
    <w:name w:val="Kopfzeile Zchn"/>
    <w:basedOn w:val="Absatz-Standardschriftart"/>
    <w:link w:val="Kopfzeile"/>
    <w:uiPriority w:val="99"/>
    <w:rsid w:val="00FC72CC"/>
    <w:rPr>
      <w:rFonts w:ascii="Frutiger LT Com 45 Light" w:eastAsia="Andale Sans UI" w:hAnsi="Frutiger LT Com 45 Light" w:cs="Tahoma"/>
      <w:sz w:val="18"/>
      <w:szCs w:val="24"/>
    </w:rPr>
  </w:style>
  <w:style w:type="character" w:customStyle="1" w:styleId="TextkrperZchn">
    <w:name w:val="Textkörper Zchn"/>
    <w:basedOn w:val="Absatz-Standardschriftart"/>
    <w:link w:val="Textkrper"/>
    <w:rsid w:val="00FC72CC"/>
    <w:rPr>
      <w:rFonts w:ascii="Frutiger LT Com 45 Light" w:eastAsia="Andale Sans UI" w:hAnsi="Frutiger LT Com 45 Light" w:cs="Tahoma"/>
      <w:sz w:val="18"/>
      <w:szCs w:val="24"/>
    </w:rPr>
  </w:style>
  <w:style w:type="character" w:customStyle="1" w:styleId="Textkrper-ZeileneinzugZchn">
    <w:name w:val="Textkörper-Zeileneinzug Zchn"/>
    <w:basedOn w:val="Absatz-Standardschriftart"/>
    <w:link w:val="Textkrper-Zeileneinzug"/>
    <w:rsid w:val="00FC72CC"/>
    <w:rPr>
      <w:rFonts w:ascii="Frutiger LT Com 45 Light" w:eastAsia="Andale Sans UI" w:hAnsi="Frutiger LT Com 45 Light" w:cs="Tahoma"/>
      <w:sz w:val="18"/>
      <w:szCs w:val="24"/>
    </w:rPr>
  </w:style>
  <w:style w:type="paragraph" w:customStyle="1" w:styleId="berschrift1neueSeiteoberhalb">
    <w:name w:val="Überschrift 1 neue Seite oberhalb"/>
    <w:basedOn w:val="berschrift1"/>
    <w:next w:val="AAText"/>
    <w:qFormat/>
    <w:rsid w:val="004E78BB"/>
    <w:pPr>
      <w:pageBreakBefore/>
      <w:spacing w:before="0"/>
    </w:pPr>
  </w:style>
  <w:style w:type="paragraph" w:customStyle="1" w:styleId="berschrift1ohneZahl">
    <w:name w:val="Überschrift 1 ohne Zahl"/>
    <w:basedOn w:val="berschrift"/>
    <w:qFormat/>
    <w:rsid w:val="006273EC"/>
    <w:rPr>
      <w:rFonts w:ascii="Frutiger LT Com 55 Roman" w:hAnsi="Frutiger LT Com 55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7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ra\Satzweiss.com%20Print,%20Web,%20Software%20GmbH\Teamwebsite%20-%20Dokumente\Office-Vorlagen\SWcom_Memo-und-Angebo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EC5151DA914A4E97443A3444060459"/>
        <w:category>
          <w:name w:val="Allgemein"/>
          <w:gallery w:val="placeholder"/>
        </w:category>
        <w:types>
          <w:type w:val="bbPlcHdr"/>
        </w:types>
        <w:behaviors>
          <w:behavior w:val="content"/>
        </w:behaviors>
        <w:guid w:val="{49C7997E-EC7E-425F-A62D-6E463D1BB4CF}"/>
      </w:docPartPr>
      <w:docPartBody>
        <w:p w:rsidR="00E91938" w:rsidRDefault="00D3591A">
          <w:pPr>
            <w:pStyle w:val="1FEC5151DA914A4E97443A3444060459"/>
          </w:pPr>
          <w:r w:rsidRPr="008741DB">
            <w:rPr>
              <w:rStyle w:val="Platzhaltertext"/>
            </w:rPr>
            <w:t>[Titel]</w:t>
          </w:r>
        </w:p>
      </w:docPartBody>
    </w:docPart>
    <w:docPart>
      <w:docPartPr>
        <w:name w:val="510B29A7A5114A68AF79432FCA5BEF24"/>
        <w:category>
          <w:name w:val="Allgemein"/>
          <w:gallery w:val="placeholder"/>
        </w:category>
        <w:types>
          <w:type w:val="bbPlcHdr"/>
        </w:types>
        <w:behaviors>
          <w:behavior w:val="content"/>
        </w:behaviors>
        <w:guid w:val="{941BF827-9987-4824-86FD-B604EA6D6920}"/>
      </w:docPartPr>
      <w:docPartBody>
        <w:p w:rsidR="00E91938" w:rsidRDefault="00D3591A">
          <w:pPr>
            <w:pStyle w:val="510B29A7A5114A68AF79432FCA5BEF24"/>
          </w:pPr>
          <w:r w:rsidRPr="008741DB">
            <w:rPr>
              <w:rStyle w:val="Platzhaltertext"/>
            </w:rPr>
            <w:t>[Betreff]</w:t>
          </w:r>
        </w:p>
      </w:docPartBody>
    </w:docPart>
    <w:docPart>
      <w:docPartPr>
        <w:name w:val="4811BA458BC843E0B519D6327A2F47B4"/>
        <w:category>
          <w:name w:val="Allgemein"/>
          <w:gallery w:val="placeholder"/>
        </w:category>
        <w:types>
          <w:type w:val="bbPlcHdr"/>
        </w:types>
        <w:behaviors>
          <w:behavior w:val="content"/>
        </w:behaviors>
        <w:guid w:val="{8EC341D3-294A-49D4-B277-F67A6E9C5CEE}"/>
      </w:docPartPr>
      <w:docPartBody>
        <w:p w:rsidR="00E91938" w:rsidRDefault="00D3591A">
          <w:pPr>
            <w:pStyle w:val="4811BA458BC843E0B519D6327A2F47B4"/>
          </w:pPr>
          <w:r w:rsidRPr="008741DB">
            <w:rPr>
              <w:rStyle w:val="Platzhaltertext"/>
            </w:rPr>
            <w:t>[Autor]</w:t>
          </w:r>
        </w:p>
      </w:docPartBody>
    </w:docPart>
    <w:docPart>
      <w:docPartPr>
        <w:name w:val="81231A67F4A34CEA8E8558B2844E22AD"/>
        <w:category>
          <w:name w:val="Allgemein"/>
          <w:gallery w:val="placeholder"/>
        </w:category>
        <w:types>
          <w:type w:val="bbPlcHdr"/>
        </w:types>
        <w:behaviors>
          <w:behavior w:val="content"/>
        </w:behaviors>
        <w:guid w:val="{32792FE5-F2B9-4EED-BA41-18A49F886D44}"/>
      </w:docPartPr>
      <w:docPartBody>
        <w:p w:rsidR="00E91938" w:rsidRDefault="00D3591A">
          <w:pPr>
            <w:pStyle w:val="81231A67F4A34CEA8E8558B2844E22AD"/>
          </w:pPr>
          <w:r w:rsidRPr="008741DB">
            <w:rPr>
              <w:rStyle w:val="Platzhaltertext"/>
            </w:rPr>
            <w:t>[Veröffentlichungsdatum]</w:t>
          </w:r>
        </w:p>
      </w:docPartBody>
    </w:docPart>
    <w:docPart>
      <w:docPartPr>
        <w:name w:val="3A4169F1789B46FA9C57C6314769DF4D"/>
        <w:category>
          <w:name w:val="Allgemein"/>
          <w:gallery w:val="placeholder"/>
        </w:category>
        <w:types>
          <w:type w:val="bbPlcHdr"/>
        </w:types>
        <w:behaviors>
          <w:behavior w:val="content"/>
        </w:behaviors>
        <w:guid w:val="{091A998A-D5A9-4A77-862D-679A140783FD}"/>
      </w:docPartPr>
      <w:docPartBody>
        <w:p w:rsidR="00E91938" w:rsidRDefault="00D3591A">
          <w:pPr>
            <w:pStyle w:val="3A4169F1789B46FA9C57C6314769DF4D"/>
          </w:pPr>
          <w:r w:rsidRPr="008741DB">
            <w:rPr>
              <w:rStyle w:val="Platzhalt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Frutiger LT Com 45 Light">
    <w:panose1 w:val="020B0803030504020204"/>
    <w:charset w:val="00"/>
    <w:family w:val="swiss"/>
    <w:pitch w:val="variable"/>
    <w:sig w:usb0="800000AF" w:usb1="5000204A" w:usb2="00000000" w:usb3="00000000" w:csb0="0000009B" w:csb1="00000000"/>
  </w:font>
  <w:font w:name="Andale Sans UI">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Frutiger LT Com 55 Roman">
    <w:panose1 w:val="020B0503030504090204"/>
    <w:charset w:val="00"/>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Frutiger 45 Light">
    <w:altName w:val="Times New Roman"/>
    <w:panose1 w:val="00000000000000000000"/>
    <w:charset w:val="00"/>
    <w:family w:val="moder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rutiger LT 45 Light">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38"/>
    <w:rsid w:val="00951EE0"/>
    <w:rsid w:val="00D3591A"/>
    <w:rsid w:val="00DE2548"/>
    <w:rsid w:val="00E9193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1FEC5151DA914A4E97443A3444060459">
    <w:name w:val="1FEC5151DA914A4E97443A3444060459"/>
  </w:style>
  <w:style w:type="paragraph" w:customStyle="1" w:styleId="510B29A7A5114A68AF79432FCA5BEF24">
    <w:name w:val="510B29A7A5114A68AF79432FCA5BEF24"/>
  </w:style>
  <w:style w:type="paragraph" w:customStyle="1" w:styleId="4811BA458BC843E0B519D6327A2F47B4">
    <w:name w:val="4811BA458BC843E0B519D6327A2F47B4"/>
  </w:style>
  <w:style w:type="paragraph" w:customStyle="1" w:styleId="81231A67F4A34CEA8E8558B2844E22AD">
    <w:name w:val="81231A67F4A34CEA8E8558B2844E22AD"/>
  </w:style>
  <w:style w:type="paragraph" w:customStyle="1" w:styleId="3A4169F1789B46FA9C57C6314769DF4D">
    <w:name w:val="3A4169F1789B46FA9C57C6314769DF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2022-05-20T00:00:00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09BA075C3D7224E9452C0131267998F" ma:contentTypeVersion="15" ma:contentTypeDescription="Ein neues Dokument erstellen." ma:contentTypeScope="" ma:versionID="248d80f7ecd332058014d549a2d9ef06">
  <xsd:schema xmlns:xsd="http://www.w3.org/2001/XMLSchema" xmlns:xs="http://www.w3.org/2001/XMLSchema" xmlns:p="http://schemas.microsoft.com/office/2006/metadata/properties" xmlns:ns2="b5db26ca-0213-455d-a057-ad4108e47fb0" xmlns:ns3="4ec56a3e-3ea1-4486-8a88-b290e09ecec7" targetNamespace="http://schemas.microsoft.com/office/2006/metadata/properties" ma:root="true" ma:fieldsID="0c8fd32dd9ac568f323e37594c104cba" ns2:_="" ns3:_="">
    <xsd:import namespace="b5db26ca-0213-455d-a057-ad4108e47fb0"/>
    <xsd:import namespace="4ec56a3e-3ea1-4486-8a88-b290e09ece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db26ca-0213-455d-a057-ad4108e47f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aa96e3d1-94a9-4e56-86c8-f5834d6cc033" ma:termSetId="09814cd3-568e-fe90-9814-8d621ff8fb84" ma:anchorId="fba54fb3-c3e1-fe81-a776-ca4b69148c4d" ma:open="true" ma:isKeyword="false">
      <xsd:complexType>
        <xsd:sequence>
          <xsd:element ref="pc:Terms" minOccurs="0" maxOccurs="1"/>
        </xsd:sequence>
      </xsd:complex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c56a3e-3ea1-4486-8a88-b290e09ecec7"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TaxCatchAll" ma:index="18" nillable="true" ma:displayName="Taxonomy Catch All Column" ma:hidden="true" ma:list="{238bb146-82b1-4e68-9023-40418f940ca3}" ma:internalName="TaxCatchAll" ma:showField="CatchAllData" ma:web="4ec56a3e-3ea1-4486-8a88-b290e09ec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5db26ca-0213-455d-a057-ad4108e47fb0">
      <Terms xmlns="http://schemas.microsoft.com/office/infopath/2007/PartnerControls"/>
    </lcf76f155ced4ddcb4097134ff3c332f>
    <TaxCatchAll xmlns="4ec56a3e-3ea1-4486-8a88-b290e09ecec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A13319-6B02-4928-AE7C-859F99A33FE6}"/>
</file>

<file path=customXml/itemProps3.xml><?xml version="1.0" encoding="utf-8"?>
<ds:datastoreItem xmlns:ds="http://schemas.openxmlformats.org/officeDocument/2006/customXml" ds:itemID="{F6055EEE-1850-43CA-A104-24D3F27C8A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47FEAC-6F8D-4A7C-A490-577F14ACAD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SWcom_Memo-und-Angebot.dotx</Template>
  <TotalTime>0</TotalTime>
  <Pages>10</Pages>
  <Words>392</Words>
  <Characters>2474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Titel</vt:lpstr>
    </vt:vector>
  </TitlesOfParts>
  <Company>Satzweiss.com Print Web Software GmbH</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Moodle aufsetzen</dc:title>
  <dc:subject>Dokumentation - intern</dc:subject>
  <dc:creator>Petra Montag</dc:creator>
  <cp:keywords>Angebot</cp:keywords>
  <cp:lastModifiedBy>Petra Montag</cp:lastModifiedBy>
  <cp:revision>46</cp:revision>
  <cp:lastPrinted>2019-06-30T10:07:00Z</cp:lastPrinted>
  <dcterms:created xsi:type="dcterms:W3CDTF">2022-05-20T09:58:00Z</dcterms:created>
  <dcterms:modified xsi:type="dcterms:W3CDTF">2022-05-31T08:19:00Z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0x010100309BA075C3D7224E9452C0131267998F</vt:lpwstr>
  </property>
</Properties>
</file>